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120" w:rsidRDefault="00E63120" w:rsidP="00E63120">
      <w:pPr>
        <w:jc w:val="center"/>
      </w:pPr>
      <w:r>
        <w:rPr>
          <w:sz w:val="28"/>
        </w:rPr>
        <w:t>МИНИСТЕРСТВО ОБРАЗОВАНИЯ РЕСПУБЛИКИ БЕЛАРУСЬ</w:t>
      </w:r>
    </w:p>
    <w:p w:rsidR="00E63120" w:rsidRDefault="00E63120" w:rsidP="00E63120">
      <w:pPr>
        <w:jc w:val="center"/>
        <w:rPr>
          <w:sz w:val="28"/>
        </w:rPr>
      </w:pPr>
    </w:p>
    <w:p w:rsidR="00E63120" w:rsidRDefault="00E63120" w:rsidP="00E63120">
      <w:pPr>
        <w:jc w:val="center"/>
      </w:pPr>
      <w:r>
        <w:rPr>
          <w:sz w:val="28"/>
        </w:rPr>
        <w:t>УЧРЕЖДЕНИЕ ОБРАЗОВАНИЯ</w:t>
      </w:r>
    </w:p>
    <w:p w:rsidR="00E63120" w:rsidRDefault="00E63120" w:rsidP="00E63120">
      <w:pPr>
        <w:jc w:val="center"/>
      </w:pPr>
      <w:r>
        <w:rPr>
          <w:sz w:val="28"/>
        </w:rPr>
        <w:t>«ГОМЕЛЬСКИЙ ГОСУДАРСТВЕННЫЙ ТЕХНИЧЕСКИЙ УНИВЕРСИТЕТ ИМЕНИ П. О. СУХОГО»</w:t>
      </w:r>
    </w:p>
    <w:p w:rsidR="00E63120" w:rsidRDefault="00E63120" w:rsidP="00E63120">
      <w:pPr>
        <w:jc w:val="center"/>
        <w:rPr>
          <w:sz w:val="28"/>
        </w:rPr>
      </w:pPr>
    </w:p>
    <w:p w:rsidR="00E63120" w:rsidRDefault="00E63120" w:rsidP="00E63120">
      <w:pPr>
        <w:jc w:val="center"/>
      </w:pPr>
      <w:r>
        <w:rPr>
          <w:sz w:val="28"/>
        </w:rPr>
        <w:t>Факультет автоматизированных и информационных систем</w:t>
      </w:r>
    </w:p>
    <w:p w:rsidR="00E63120" w:rsidRDefault="00E63120" w:rsidP="00E63120">
      <w:pPr>
        <w:jc w:val="center"/>
        <w:rPr>
          <w:sz w:val="28"/>
        </w:rPr>
      </w:pPr>
    </w:p>
    <w:p w:rsidR="00E63120" w:rsidRDefault="00E63120" w:rsidP="00E63120">
      <w:pPr>
        <w:jc w:val="center"/>
      </w:pPr>
      <w:r>
        <w:rPr>
          <w:sz w:val="28"/>
        </w:rPr>
        <w:t>Кафедра «Информатика»</w:t>
      </w:r>
    </w:p>
    <w:p w:rsidR="00E63120" w:rsidRDefault="00E63120" w:rsidP="00E63120">
      <w:pPr>
        <w:jc w:val="center"/>
        <w:rPr>
          <w:sz w:val="28"/>
        </w:rPr>
      </w:pPr>
    </w:p>
    <w:p w:rsidR="00E63120" w:rsidRDefault="00E63120" w:rsidP="00E63120">
      <w:pPr>
        <w:jc w:val="center"/>
        <w:rPr>
          <w:sz w:val="28"/>
        </w:rPr>
      </w:pPr>
    </w:p>
    <w:p w:rsidR="00E63120" w:rsidRDefault="00E63120" w:rsidP="00E63120">
      <w:pPr>
        <w:jc w:val="center"/>
        <w:rPr>
          <w:sz w:val="28"/>
        </w:rPr>
      </w:pPr>
    </w:p>
    <w:p w:rsidR="00E63120" w:rsidRDefault="00E63120" w:rsidP="00E63120">
      <w:pPr>
        <w:jc w:val="center"/>
        <w:rPr>
          <w:sz w:val="28"/>
        </w:rPr>
      </w:pPr>
    </w:p>
    <w:p w:rsidR="00E63120" w:rsidRDefault="00E63120" w:rsidP="00E63120">
      <w:pPr>
        <w:jc w:val="center"/>
        <w:rPr>
          <w:sz w:val="28"/>
        </w:rPr>
      </w:pPr>
    </w:p>
    <w:p w:rsidR="00E63120" w:rsidRDefault="00E63120" w:rsidP="00E63120">
      <w:pPr>
        <w:jc w:val="center"/>
        <w:rPr>
          <w:sz w:val="28"/>
        </w:rPr>
      </w:pPr>
    </w:p>
    <w:p w:rsidR="00E63120" w:rsidRDefault="00E63120" w:rsidP="00E63120">
      <w:pPr>
        <w:jc w:val="center"/>
        <w:rPr>
          <w:sz w:val="28"/>
        </w:rPr>
      </w:pPr>
    </w:p>
    <w:p w:rsidR="00E63120" w:rsidRDefault="00E63120" w:rsidP="00E63120">
      <w:pPr>
        <w:jc w:val="center"/>
      </w:pPr>
      <w:r>
        <w:rPr>
          <w:sz w:val="28"/>
        </w:rPr>
        <w:t>дисциплина «Избранные главы информатики»</w:t>
      </w:r>
    </w:p>
    <w:p w:rsidR="00E63120" w:rsidRDefault="00E63120" w:rsidP="00E63120">
      <w:pPr>
        <w:tabs>
          <w:tab w:val="center" w:pos="4677"/>
          <w:tab w:val="left" w:pos="8310"/>
        </w:tabs>
        <w:rPr>
          <w:sz w:val="28"/>
        </w:rPr>
      </w:pPr>
      <w:r>
        <w:rPr>
          <w:sz w:val="28"/>
        </w:rPr>
        <w:tab/>
        <w:t xml:space="preserve">ОТЧЕТ ПО ЛАБОРАТОРНОЙ РАБОТЕ </w:t>
      </w:r>
      <w:r>
        <w:rPr>
          <w:sz w:val="28"/>
        </w:rPr>
        <w:t>№2</w:t>
      </w:r>
      <w:r>
        <w:rPr>
          <w:sz w:val="28"/>
        </w:rPr>
        <w:tab/>
      </w:r>
    </w:p>
    <w:p w:rsidR="00E63120" w:rsidRDefault="00E63120" w:rsidP="00E63120">
      <w:pPr>
        <w:tabs>
          <w:tab w:val="center" w:pos="4677"/>
          <w:tab w:val="left" w:pos="8310"/>
        </w:tabs>
      </w:pPr>
    </w:p>
    <w:p w:rsidR="00E63120" w:rsidRDefault="00E63120" w:rsidP="00E63120">
      <w:pPr>
        <w:pStyle w:val="Default"/>
        <w:jc w:val="center"/>
      </w:pPr>
      <w:r>
        <w:rPr>
          <w:rFonts w:ascii="Times New Roman" w:hAnsi="Times New Roman" w:cs="Times New Roman"/>
          <w:caps/>
          <w:sz w:val="28"/>
          <w:szCs w:val="28"/>
        </w:rPr>
        <w:t>«</w:t>
      </w:r>
      <w:r w:rsidRPr="00E50EC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дизайна сайта</w:t>
      </w:r>
      <w:r>
        <w:rPr>
          <w:rFonts w:ascii="Times New Roman" w:hAnsi="Times New Roman" w:cs="Times New Roman"/>
          <w:caps/>
          <w:sz w:val="28"/>
          <w:szCs w:val="28"/>
        </w:rPr>
        <w:t>»</w:t>
      </w:r>
    </w:p>
    <w:p w:rsidR="00E63120" w:rsidRDefault="00E63120" w:rsidP="00E63120">
      <w:pPr>
        <w:pStyle w:val="Default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E63120" w:rsidRDefault="00E63120" w:rsidP="00E63120">
      <w:pPr>
        <w:pStyle w:val="Default"/>
        <w:jc w:val="center"/>
      </w:pPr>
      <w:r>
        <w:rPr>
          <w:rFonts w:ascii="Times New Roman" w:hAnsi="Times New Roman" w:cs="Times New Roman"/>
          <w:caps/>
          <w:sz w:val="28"/>
          <w:szCs w:val="28"/>
        </w:rPr>
        <w:t xml:space="preserve">Вариант № </w:t>
      </w:r>
      <w:r w:rsidRPr="00E50ECF">
        <w:rPr>
          <w:rFonts w:ascii="Times New Roman" w:hAnsi="Times New Roman" w:cs="Times New Roman"/>
          <w:sz w:val="28"/>
          <w:szCs w:val="28"/>
          <w:shd w:val="clear" w:color="auto" w:fill="FFFF00"/>
        </w:rPr>
        <w:t>16</w:t>
      </w:r>
    </w:p>
    <w:p w:rsidR="00E63120" w:rsidRDefault="00E63120" w:rsidP="00E63120">
      <w:pPr>
        <w:pStyle w:val="Default"/>
        <w:jc w:val="center"/>
        <w:rPr>
          <w:rFonts w:ascii="Times New Roman" w:hAnsi="Times New Roman" w:cs="Times New Roman"/>
          <w:sz w:val="28"/>
        </w:rPr>
      </w:pPr>
    </w:p>
    <w:p w:rsidR="00E63120" w:rsidRDefault="00E63120" w:rsidP="00E63120">
      <w:pPr>
        <w:pStyle w:val="Default"/>
        <w:jc w:val="center"/>
        <w:rPr>
          <w:rFonts w:ascii="Times New Roman" w:hAnsi="Times New Roman" w:cs="Times New Roman"/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ind w:left="3969" w:firstLine="708"/>
      </w:pPr>
      <w:r>
        <w:rPr>
          <w:sz w:val="28"/>
        </w:rPr>
        <w:t xml:space="preserve">Выполнил: </w:t>
      </w:r>
    </w:p>
    <w:p w:rsidR="00E63120" w:rsidRDefault="00E63120" w:rsidP="00E63120">
      <w:pPr>
        <w:ind w:left="3969" w:firstLine="708"/>
      </w:pPr>
      <w:r>
        <w:rPr>
          <w:sz w:val="28"/>
        </w:rPr>
        <w:t xml:space="preserve">студент группы ИП-31, </w:t>
      </w:r>
      <w:r w:rsidRPr="00E50ECF">
        <w:rPr>
          <w:sz w:val="28"/>
          <w:shd w:val="clear" w:color="auto" w:fill="FFFF00"/>
        </w:rPr>
        <w:t>Самусев Р.А.</w:t>
      </w:r>
    </w:p>
    <w:p w:rsidR="00E63120" w:rsidRDefault="00E63120" w:rsidP="00E63120">
      <w:pPr>
        <w:ind w:left="3969" w:firstLine="708"/>
      </w:pPr>
      <w:r>
        <w:rPr>
          <w:sz w:val="28"/>
        </w:rPr>
        <w:t xml:space="preserve">Принял: </w:t>
      </w:r>
    </w:p>
    <w:p w:rsidR="00E63120" w:rsidRDefault="00E63120" w:rsidP="00E63120">
      <w:pPr>
        <w:ind w:left="3969" w:firstLine="708"/>
      </w:pPr>
      <w:r>
        <w:rPr>
          <w:sz w:val="28"/>
        </w:rPr>
        <w:t xml:space="preserve">доцент </w:t>
      </w:r>
      <w:proofErr w:type="spellStart"/>
      <w:r>
        <w:rPr>
          <w:sz w:val="28"/>
        </w:rPr>
        <w:t>Асенчик</w:t>
      </w:r>
      <w:proofErr w:type="spellEnd"/>
      <w:r>
        <w:rPr>
          <w:sz w:val="28"/>
        </w:rPr>
        <w:t xml:space="preserve"> О.Д.</w:t>
      </w: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rPr>
          <w:sz w:val="28"/>
        </w:rPr>
      </w:pPr>
    </w:p>
    <w:p w:rsidR="00E63120" w:rsidRDefault="00E63120" w:rsidP="00E63120">
      <w:pPr>
        <w:jc w:val="center"/>
      </w:pPr>
      <w:r>
        <w:rPr>
          <w:sz w:val="28"/>
        </w:rPr>
        <w:t>Гомель 2018</w:t>
      </w:r>
    </w:p>
    <w:p w:rsidR="008E67FD" w:rsidRDefault="008E67FD" w:rsidP="008E67FD">
      <w:pPr>
        <w:pageBreakBefore/>
        <w:jc w:val="both"/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Ознакомиться с возможностями </w:t>
      </w:r>
      <w:r>
        <w:rPr>
          <w:bCs/>
          <w:sz w:val="28"/>
          <w:szCs w:val="28"/>
          <w:lang w:val="en-US"/>
        </w:rPr>
        <w:t>ASP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NET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Core</w:t>
      </w:r>
      <w:r w:rsidRPr="007D18C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других </w:t>
      </w:r>
      <w:r>
        <w:rPr>
          <w:sz w:val="28"/>
          <w:szCs w:val="28"/>
          <w:lang w:val="en-US"/>
        </w:rPr>
        <w:t>Web</w:t>
      </w:r>
      <w:r w:rsidRPr="007D18CE">
        <w:rPr>
          <w:sz w:val="28"/>
          <w:szCs w:val="28"/>
        </w:rPr>
        <w:t xml:space="preserve"> </w:t>
      </w:r>
      <w:r>
        <w:rPr>
          <w:sz w:val="28"/>
          <w:szCs w:val="28"/>
        </w:rPr>
        <w:t>технологий</w:t>
      </w:r>
      <w:r>
        <w:rPr>
          <w:bCs/>
          <w:sz w:val="28"/>
          <w:szCs w:val="28"/>
        </w:rPr>
        <w:t xml:space="preserve"> для создания простых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 xml:space="preserve"> сайтов.</w:t>
      </w:r>
    </w:p>
    <w:p w:rsidR="008E67FD" w:rsidRDefault="008E67FD" w:rsidP="008E67FD">
      <w:pPr>
        <w:autoSpaceDE w:val="0"/>
        <w:rPr>
          <w:color w:val="000000"/>
          <w:sz w:val="28"/>
          <w:szCs w:val="28"/>
          <w:lang w:eastAsia="ru-RU"/>
        </w:rPr>
      </w:pPr>
    </w:p>
    <w:p w:rsidR="008E67FD" w:rsidRPr="00462066" w:rsidRDefault="008E67FD" w:rsidP="008E67FD">
      <w:pPr>
        <w:autoSpaceDE w:val="0"/>
        <w:jc w:val="center"/>
      </w:pPr>
      <w:r>
        <w:rPr>
          <w:b/>
          <w:bCs/>
          <w:color w:val="000000"/>
          <w:sz w:val="28"/>
          <w:szCs w:val="28"/>
          <w:lang w:eastAsia="ru-RU"/>
        </w:rPr>
        <w:t>Ход</w:t>
      </w:r>
      <w:r w:rsidR="005345E8">
        <w:rPr>
          <w:b/>
          <w:bCs/>
          <w:color w:val="000000"/>
          <w:sz w:val="28"/>
          <w:szCs w:val="28"/>
          <w:lang w:eastAsia="ru-RU"/>
        </w:rPr>
        <w:t xml:space="preserve"> выполнения</w:t>
      </w:r>
      <w:r>
        <w:rPr>
          <w:b/>
          <w:bCs/>
          <w:color w:val="000000"/>
          <w:sz w:val="28"/>
          <w:szCs w:val="28"/>
          <w:lang w:eastAsia="ru-RU"/>
        </w:rPr>
        <w:t xml:space="preserve"> работы</w:t>
      </w:r>
    </w:p>
    <w:p w:rsidR="008E67FD" w:rsidRDefault="008E67FD" w:rsidP="008E67FD">
      <w:pPr>
        <w:autoSpaceDE w:val="0"/>
        <w:rPr>
          <w:color w:val="000000"/>
          <w:sz w:val="28"/>
          <w:szCs w:val="28"/>
          <w:lang w:eastAsia="ru-RU"/>
        </w:rPr>
      </w:pPr>
    </w:p>
    <w:p w:rsidR="008E67FD" w:rsidRPr="008E67FD" w:rsidRDefault="005345E8" w:rsidP="008E67FD">
      <w:pPr>
        <w:autoSpaceDE w:val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Ссылка на </w:t>
      </w:r>
      <w:proofErr w:type="spellStart"/>
      <w:r w:rsidR="008E67FD">
        <w:rPr>
          <w:color w:val="000000"/>
          <w:sz w:val="28"/>
          <w:szCs w:val="28"/>
          <w:lang w:val="en-US" w:eastAsia="ru-RU"/>
        </w:rPr>
        <w:t>Github</w:t>
      </w:r>
      <w:proofErr w:type="spellEnd"/>
      <w:r w:rsidR="008E67FD" w:rsidRPr="008E67FD">
        <w:rPr>
          <w:color w:val="000000"/>
          <w:sz w:val="28"/>
          <w:szCs w:val="28"/>
          <w:lang w:eastAsia="ru-RU"/>
        </w:rPr>
        <w:t xml:space="preserve">: </w:t>
      </w:r>
      <w:hyperlink r:id="rId6" w:history="1">
        <w:r w:rsidR="008E67FD">
          <w:rPr>
            <w:rStyle w:val="a9"/>
            <w:sz w:val="28"/>
            <w:szCs w:val="28"/>
            <w:lang w:val="en-US" w:eastAsia="ru-RU"/>
          </w:rPr>
          <w:t>https</w:t>
        </w:r>
        <w:r w:rsidR="008E67FD" w:rsidRPr="008E67FD">
          <w:rPr>
            <w:rStyle w:val="a9"/>
            <w:sz w:val="28"/>
            <w:szCs w:val="28"/>
            <w:lang w:eastAsia="ru-RU"/>
          </w:rPr>
          <w:t>://</w:t>
        </w:r>
        <w:proofErr w:type="spellStart"/>
        <w:r w:rsidR="008E67FD">
          <w:rPr>
            <w:rStyle w:val="a9"/>
            <w:sz w:val="28"/>
            <w:szCs w:val="28"/>
            <w:lang w:val="en-US" w:eastAsia="ru-RU"/>
          </w:rPr>
          <w:t>github</w:t>
        </w:r>
        <w:proofErr w:type="spellEnd"/>
        <w:r w:rsidR="008E67FD" w:rsidRPr="008E67FD">
          <w:rPr>
            <w:rStyle w:val="a9"/>
            <w:sz w:val="28"/>
            <w:szCs w:val="28"/>
            <w:lang w:eastAsia="ru-RU"/>
          </w:rPr>
          <w:t>.</w:t>
        </w:r>
        <w:r w:rsidR="008E67FD">
          <w:rPr>
            <w:rStyle w:val="a9"/>
            <w:sz w:val="28"/>
            <w:szCs w:val="28"/>
            <w:lang w:val="en-US" w:eastAsia="ru-RU"/>
          </w:rPr>
          <w:t>com</w:t>
        </w:r>
        <w:r w:rsidR="008E67FD" w:rsidRPr="008E67FD">
          <w:rPr>
            <w:rStyle w:val="a9"/>
            <w:sz w:val="28"/>
            <w:szCs w:val="28"/>
            <w:lang w:eastAsia="ru-RU"/>
          </w:rPr>
          <w:t>/</w:t>
        </w:r>
        <w:proofErr w:type="spellStart"/>
        <w:r w:rsidR="008E67FD">
          <w:rPr>
            <w:rStyle w:val="a9"/>
            <w:sz w:val="28"/>
            <w:szCs w:val="28"/>
            <w:lang w:val="en-US" w:eastAsia="ru-RU"/>
          </w:rPr>
          <w:t>iorehovski</w:t>
        </w:r>
        <w:proofErr w:type="spellEnd"/>
        <w:r w:rsidR="008E67FD" w:rsidRPr="008E67FD">
          <w:rPr>
            <w:rStyle w:val="a9"/>
            <w:sz w:val="28"/>
            <w:szCs w:val="28"/>
            <w:lang w:eastAsia="ru-RU"/>
          </w:rPr>
          <w:t>/</w:t>
        </w:r>
        <w:proofErr w:type="spellStart"/>
        <w:r w:rsidR="008E67FD">
          <w:rPr>
            <w:rStyle w:val="a9"/>
            <w:sz w:val="28"/>
            <w:szCs w:val="28"/>
            <w:lang w:val="en-US" w:eastAsia="ru-RU"/>
          </w:rPr>
          <w:t>ChemistShop</w:t>
        </w:r>
        <w:proofErr w:type="spellEnd"/>
        <w:r w:rsidR="008E67FD" w:rsidRPr="008E67FD">
          <w:rPr>
            <w:rStyle w:val="a9"/>
            <w:sz w:val="28"/>
            <w:szCs w:val="28"/>
            <w:lang w:eastAsia="ru-RU"/>
          </w:rPr>
          <w:t>/</w:t>
        </w:r>
        <w:r w:rsidR="008E67FD">
          <w:rPr>
            <w:rStyle w:val="a9"/>
            <w:sz w:val="28"/>
            <w:szCs w:val="28"/>
            <w:lang w:val="en-US" w:eastAsia="ru-RU"/>
          </w:rPr>
          <w:t>tree</w:t>
        </w:r>
        <w:r w:rsidR="008E67FD" w:rsidRPr="008E67FD">
          <w:rPr>
            <w:rStyle w:val="a9"/>
            <w:sz w:val="28"/>
            <w:szCs w:val="28"/>
            <w:lang w:eastAsia="ru-RU"/>
          </w:rPr>
          <w:t>/</w:t>
        </w:r>
        <w:r w:rsidR="008E67FD">
          <w:rPr>
            <w:rStyle w:val="a9"/>
            <w:sz w:val="28"/>
            <w:szCs w:val="28"/>
            <w:lang w:val="en-US" w:eastAsia="ru-RU"/>
          </w:rPr>
          <w:t>master</w:t>
        </w:r>
        <w:r w:rsidR="008E67FD" w:rsidRPr="008E67FD">
          <w:rPr>
            <w:rStyle w:val="a9"/>
            <w:sz w:val="28"/>
            <w:szCs w:val="28"/>
            <w:lang w:eastAsia="ru-RU"/>
          </w:rPr>
          <w:t>/</w:t>
        </w:r>
        <w:r w:rsidR="008E67FD">
          <w:rPr>
            <w:rStyle w:val="a9"/>
            <w:sz w:val="28"/>
            <w:szCs w:val="28"/>
            <w:lang w:val="en-US" w:eastAsia="ru-RU"/>
          </w:rPr>
          <w:t>la</w:t>
        </w:r>
        <w:r w:rsidR="008E67FD">
          <w:rPr>
            <w:rStyle w:val="a9"/>
            <w:sz w:val="28"/>
            <w:szCs w:val="28"/>
            <w:lang w:val="en-US" w:eastAsia="ru-RU"/>
          </w:rPr>
          <w:t>b</w:t>
        </w:r>
        <w:r w:rsidR="008E67FD" w:rsidRPr="008E67FD">
          <w:rPr>
            <w:rStyle w:val="a9"/>
            <w:sz w:val="28"/>
            <w:szCs w:val="28"/>
            <w:lang w:eastAsia="ru-RU"/>
          </w:rPr>
          <w:t>2</w:t>
        </w:r>
      </w:hyperlink>
    </w:p>
    <w:p w:rsidR="008E67FD" w:rsidRPr="008E67FD" w:rsidRDefault="008E67FD" w:rsidP="008E67FD">
      <w:pPr>
        <w:autoSpaceDE w:val="0"/>
        <w:rPr>
          <w:color w:val="000000"/>
          <w:sz w:val="28"/>
          <w:szCs w:val="28"/>
          <w:lang w:eastAsia="ru-RU"/>
        </w:rPr>
      </w:pPr>
    </w:p>
    <w:p w:rsidR="008E67FD" w:rsidRDefault="008E67FD" w:rsidP="008E67FD">
      <w:pPr>
        <w:autoSpaceDE w:val="0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>:</w:t>
      </w:r>
    </w:p>
    <w:p w:rsidR="008E67FD" w:rsidRDefault="008E67FD" w:rsidP="008E67FD">
      <w:pPr>
        <w:pStyle w:val="ab"/>
        <w:spacing w:after="0"/>
        <w:ind w:left="720"/>
        <w:jc w:val="both"/>
      </w:pPr>
      <w:r>
        <w:rPr>
          <w:sz w:val="28"/>
          <w:szCs w:val="28"/>
        </w:rPr>
        <w:t xml:space="preserve">Создать базовый дизайн сайта в выбранной предметной области с использованием представлений </w:t>
      </w:r>
      <w:r>
        <w:rPr>
          <w:sz w:val="28"/>
          <w:szCs w:val="28"/>
          <w:lang w:val="en-US"/>
        </w:rPr>
        <w:t>ASP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MVC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CSS, </w:t>
      </w:r>
      <w:r>
        <w:rPr>
          <w:rFonts w:eastAsia="Calibri"/>
          <w:sz w:val="28"/>
          <w:szCs w:val="28"/>
          <w:lang w:val="en-US" w:eastAsia="en-US"/>
        </w:rPr>
        <w:t>Bootstrap</w:t>
      </w:r>
      <w:r>
        <w:rPr>
          <w:sz w:val="28"/>
          <w:szCs w:val="28"/>
          <w:lang w:val="en-US"/>
        </w:rPr>
        <w:t>:</w:t>
      </w:r>
    </w:p>
    <w:p w:rsidR="008E67FD" w:rsidRDefault="008E67FD" w:rsidP="008E67FD">
      <w:pPr>
        <w:pStyle w:val="ab"/>
        <w:numPr>
          <w:ilvl w:val="0"/>
          <w:numId w:val="3"/>
        </w:numPr>
        <w:spacing w:after="0"/>
        <w:jc w:val="both"/>
      </w:pP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 сервера использовать встроенный в реализацию </w:t>
      </w:r>
      <w:r>
        <w:rPr>
          <w:sz w:val="28"/>
          <w:szCs w:val="28"/>
          <w:lang w:val="en-US"/>
        </w:rPr>
        <w:t>ASP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Core</w:t>
      </w:r>
      <w:proofErr w:type="spellEnd"/>
      <w:r>
        <w:rPr>
          <w:sz w:val="28"/>
          <w:szCs w:val="28"/>
        </w:rPr>
        <w:t xml:space="preserve"> сервер </w:t>
      </w:r>
      <w:r>
        <w:rPr>
          <w:sz w:val="28"/>
          <w:szCs w:val="28"/>
          <w:lang w:val="en-US"/>
        </w:rPr>
        <w:t>Kestrel</w:t>
      </w:r>
      <w:r>
        <w:rPr>
          <w:sz w:val="28"/>
          <w:szCs w:val="28"/>
        </w:rPr>
        <w:t>, который настроить для работы на 500№варианта порту.</w:t>
      </w:r>
    </w:p>
    <w:p w:rsidR="008E67FD" w:rsidRDefault="008E67FD" w:rsidP="008E67FD">
      <w:pPr>
        <w:pStyle w:val="ab"/>
        <w:numPr>
          <w:ilvl w:val="0"/>
          <w:numId w:val="3"/>
        </w:numPr>
        <w:spacing w:after="0"/>
        <w:jc w:val="both"/>
      </w:pPr>
      <w:r>
        <w:rPr>
          <w:sz w:val="28"/>
          <w:szCs w:val="28"/>
        </w:rPr>
        <w:t xml:space="preserve">Обработку поступающих запросов реализовать с использованием одного контроллера </w:t>
      </w:r>
      <w:r>
        <w:rPr>
          <w:sz w:val="28"/>
          <w:szCs w:val="28"/>
          <w:lang w:val="en-US"/>
        </w:rPr>
        <w:t>ASP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MVC</w:t>
      </w:r>
      <w:r>
        <w:rPr>
          <w:sz w:val="28"/>
          <w:szCs w:val="28"/>
        </w:rPr>
        <w:t>.</w:t>
      </w:r>
    </w:p>
    <w:p w:rsidR="008E67FD" w:rsidRDefault="008E67FD" w:rsidP="008E67FD">
      <w:pPr>
        <w:pStyle w:val="ab"/>
        <w:numPr>
          <w:ilvl w:val="0"/>
          <w:numId w:val="3"/>
        </w:numPr>
        <w:spacing w:after="0"/>
        <w:jc w:val="both"/>
      </w:pPr>
      <w:r>
        <w:rPr>
          <w:sz w:val="28"/>
          <w:szCs w:val="28"/>
        </w:rPr>
        <w:t xml:space="preserve">В контроллере организовать обработку запросов, поступающих методами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POST</w:t>
      </w:r>
      <w:r>
        <w:rPr>
          <w:sz w:val="28"/>
          <w:szCs w:val="28"/>
        </w:rPr>
        <w:t>.</w:t>
      </w:r>
    </w:p>
    <w:p w:rsidR="008E67FD" w:rsidRDefault="008E67FD" w:rsidP="008E67FD">
      <w:pPr>
        <w:pStyle w:val="ab"/>
        <w:numPr>
          <w:ilvl w:val="0"/>
          <w:numId w:val="3"/>
        </w:numPr>
        <w:spacing w:after="0"/>
        <w:jc w:val="both"/>
      </w:pPr>
      <w:r>
        <w:rPr>
          <w:sz w:val="28"/>
          <w:szCs w:val="28"/>
        </w:rPr>
        <w:t>Отображение данных реализовать с использованием:</w:t>
      </w:r>
    </w:p>
    <w:p w:rsidR="008E67FD" w:rsidRDefault="008E67FD" w:rsidP="008E67FD">
      <w:pPr>
        <w:pStyle w:val="ab"/>
        <w:spacing w:after="0"/>
        <w:ind w:left="720"/>
        <w:jc w:val="both"/>
      </w:pP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страниц - 1 </w:t>
      </w:r>
      <w:proofErr w:type="spellStart"/>
      <w:r>
        <w:rPr>
          <w:sz w:val="28"/>
          <w:szCs w:val="28"/>
        </w:rPr>
        <w:t>шт</w:t>
      </w:r>
      <w:proofErr w:type="spellEnd"/>
      <w:r>
        <w:rPr>
          <w:sz w:val="28"/>
          <w:szCs w:val="28"/>
        </w:rPr>
        <w:t>;</w:t>
      </w:r>
    </w:p>
    <w:p w:rsidR="008E67FD" w:rsidRDefault="008E67FD" w:rsidP="008E67FD">
      <w:pPr>
        <w:pStyle w:val="ab"/>
        <w:spacing w:after="0"/>
        <w:ind w:left="720"/>
        <w:jc w:val="both"/>
      </w:pPr>
      <w:r>
        <w:rPr>
          <w:sz w:val="28"/>
          <w:szCs w:val="28"/>
        </w:rPr>
        <w:t xml:space="preserve">Представлений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MVC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Views</w:t>
      </w:r>
      <w:r>
        <w:rPr>
          <w:sz w:val="28"/>
          <w:szCs w:val="28"/>
        </w:rPr>
        <w:t>) – 3 шт.</w:t>
      </w:r>
    </w:p>
    <w:p w:rsidR="008E67FD" w:rsidRDefault="008E67FD" w:rsidP="008E67FD">
      <w:pPr>
        <w:pStyle w:val="ab"/>
        <w:numPr>
          <w:ilvl w:val="0"/>
          <w:numId w:val="3"/>
        </w:numPr>
        <w:spacing w:after="0"/>
        <w:jc w:val="both"/>
      </w:pPr>
      <w:r>
        <w:rPr>
          <w:sz w:val="28"/>
          <w:szCs w:val="28"/>
        </w:rPr>
        <w:t>В представлениях (</w:t>
      </w:r>
      <w:r>
        <w:rPr>
          <w:sz w:val="28"/>
          <w:szCs w:val="28"/>
          <w:lang w:val="en-US"/>
        </w:rPr>
        <w:t>Views</w:t>
      </w:r>
      <w:r>
        <w:rPr>
          <w:sz w:val="28"/>
          <w:szCs w:val="28"/>
        </w:rPr>
        <w:t xml:space="preserve">) с использованием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Razor</w:t>
      </w:r>
      <w:r>
        <w:rPr>
          <w:sz w:val="28"/>
          <w:szCs w:val="28"/>
        </w:rPr>
        <w:t>, стандартных хелперов реализовать визуализацию:</w:t>
      </w:r>
    </w:p>
    <w:p w:rsidR="008E67FD" w:rsidRDefault="008E67FD" w:rsidP="008E67FD">
      <w:pPr>
        <w:pStyle w:val="ab"/>
        <w:numPr>
          <w:ilvl w:val="1"/>
          <w:numId w:val="4"/>
        </w:numPr>
        <w:spacing w:after="0"/>
        <w:jc w:val="both"/>
      </w:pPr>
      <w:r>
        <w:rPr>
          <w:sz w:val="28"/>
          <w:szCs w:val="28"/>
        </w:rPr>
        <w:t xml:space="preserve">одной таблицы, </w:t>
      </w:r>
    </w:p>
    <w:p w:rsidR="008E67FD" w:rsidRDefault="008E67FD" w:rsidP="008E67FD">
      <w:pPr>
        <w:pStyle w:val="ab"/>
        <w:numPr>
          <w:ilvl w:val="1"/>
          <w:numId w:val="4"/>
        </w:numPr>
        <w:spacing w:after="0"/>
        <w:jc w:val="both"/>
      </w:pPr>
      <w:r>
        <w:rPr>
          <w:sz w:val="28"/>
          <w:szCs w:val="28"/>
        </w:rPr>
        <w:t>одного рисунка.</w:t>
      </w:r>
    </w:p>
    <w:p w:rsidR="008E67FD" w:rsidRDefault="008E67FD" w:rsidP="008E67FD">
      <w:pPr>
        <w:numPr>
          <w:ilvl w:val="1"/>
          <w:numId w:val="4"/>
        </w:numPr>
        <w:suppressAutoHyphens/>
        <w:jc w:val="both"/>
      </w:pPr>
      <w:r>
        <w:rPr>
          <w:sz w:val="28"/>
          <w:szCs w:val="28"/>
        </w:rPr>
        <w:t>формы на каждом представлении, которая должны содержать, как минимум:</w:t>
      </w:r>
    </w:p>
    <w:p w:rsidR="008E67FD" w:rsidRDefault="008E67FD" w:rsidP="008E67FD">
      <w:pPr>
        <w:pStyle w:val="ab"/>
        <w:numPr>
          <w:ilvl w:val="2"/>
          <w:numId w:val="4"/>
        </w:numPr>
        <w:spacing w:after="0"/>
        <w:jc w:val="both"/>
      </w:pPr>
      <w:r>
        <w:rPr>
          <w:sz w:val="28"/>
          <w:szCs w:val="28"/>
        </w:rPr>
        <w:t xml:space="preserve">одно поле, </w:t>
      </w:r>
    </w:p>
    <w:p w:rsidR="008E67FD" w:rsidRDefault="008E67FD" w:rsidP="008E67FD">
      <w:pPr>
        <w:pStyle w:val="ab"/>
        <w:numPr>
          <w:ilvl w:val="2"/>
          <w:numId w:val="4"/>
        </w:numPr>
        <w:spacing w:after="0"/>
        <w:jc w:val="both"/>
      </w:pPr>
      <w:r>
        <w:rPr>
          <w:sz w:val="28"/>
          <w:szCs w:val="28"/>
        </w:rPr>
        <w:t xml:space="preserve">одного поле со списком, </w:t>
      </w:r>
    </w:p>
    <w:p w:rsidR="008E67FD" w:rsidRDefault="008E67FD" w:rsidP="008E67FD">
      <w:pPr>
        <w:pStyle w:val="ab"/>
        <w:numPr>
          <w:ilvl w:val="2"/>
          <w:numId w:val="4"/>
        </w:numPr>
        <w:spacing w:after="0"/>
        <w:jc w:val="both"/>
      </w:pPr>
      <w:r>
        <w:rPr>
          <w:sz w:val="28"/>
          <w:szCs w:val="28"/>
        </w:rPr>
        <w:t>один список,</w:t>
      </w:r>
    </w:p>
    <w:p w:rsidR="008E67FD" w:rsidRDefault="008E67FD" w:rsidP="008E67FD">
      <w:pPr>
        <w:pStyle w:val="ab"/>
        <w:numPr>
          <w:ilvl w:val="2"/>
          <w:numId w:val="4"/>
        </w:numPr>
        <w:spacing w:after="0"/>
        <w:jc w:val="both"/>
      </w:pPr>
      <w:r>
        <w:rPr>
          <w:sz w:val="28"/>
          <w:szCs w:val="28"/>
        </w:rPr>
        <w:t>одну кнопку.</w:t>
      </w:r>
    </w:p>
    <w:p w:rsidR="008E67FD" w:rsidRDefault="008E67FD" w:rsidP="008E67FD">
      <w:pPr>
        <w:pStyle w:val="ab"/>
        <w:numPr>
          <w:ilvl w:val="1"/>
          <w:numId w:val="4"/>
        </w:numPr>
        <w:spacing w:after="0"/>
        <w:jc w:val="both"/>
      </w:pPr>
      <w:r>
        <w:rPr>
          <w:sz w:val="28"/>
          <w:szCs w:val="28"/>
        </w:rPr>
        <w:t>Рядом с каждым полем, полем со списком, списком расположить надпись.</w:t>
      </w:r>
    </w:p>
    <w:p w:rsidR="008E67FD" w:rsidRDefault="008E67FD" w:rsidP="008E67FD">
      <w:pPr>
        <w:pStyle w:val="ab"/>
        <w:numPr>
          <w:ilvl w:val="0"/>
          <w:numId w:val="3"/>
        </w:numPr>
        <w:spacing w:after="0"/>
        <w:jc w:val="both"/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файле с использованием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, реализовать визуализацию</w:t>
      </w:r>
    </w:p>
    <w:p w:rsidR="008E67FD" w:rsidRDefault="008E67FD" w:rsidP="008E67FD">
      <w:pPr>
        <w:pStyle w:val="ab"/>
        <w:numPr>
          <w:ilvl w:val="1"/>
          <w:numId w:val="4"/>
        </w:numPr>
        <w:spacing w:after="0"/>
        <w:jc w:val="both"/>
      </w:pPr>
      <w:r>
        <w:rPr>
          <w:sz w:val="28"/>
          <w:szCs w:val="28"/>
        </w:rPr>
        <w:t xml:space="preserve">одной таблицы, </w:t>
      </w:r>
    </w:p>
    <w:p w:rsidR="008E67FD" w:rsidRDefault="008E67FD" w:rsidP="008E67FD">
      <w:pPr>
        <w:pStyle w:val="ab"/>
        <w:numPr>
          <w:ilvl w:val="1"/>
          <w:numId w:val="4"/>
        </w:numPr>
        <w:spacing w:after="0"/>
        <w:jc w:val="both"/>
      </w:pPr>
      <w:r>
        <w:rPr>
          <w:sz w:val="28"/>
          <w:szCs w:val="28"/>
        </w:rPr>
        <w:t>одного рисунка.</w:t>
      </w:r>
    </w:p>
    <w:p w:rsidR="008E67FD" w:rsidRDefault="008E67FD" w:rsidP="008E67FD">
      <w:pPr>
        <w:numPr>
          <w:ilvl w:val="1"/>
          <w:numId w:val="4"/>
        </w:numPr>
        <w:suppressAutoHyphens/>
        <w:jc w:val="both"/>
      </w:pPr>
      <w:r>
        <w:rPr>
          <w:sz w:val="28"/>
          <w:szCs w:val="28"/>
        </w:rPr>
        <w:t>одну форму, которая должны содержать, как минимум:</w:t>
      </w:r>
    </w:p>
    <w:p w:rsidR="008E67FD" w:rsidRDefault="008E67FD" w:rsidP="008E67FD">
      <w:pPr>
        <w:pStyle w:val="ab"/>
        <w:numPr>
          <w:ilvl w:val="2"/>
          <w:numId w:val="4"/>
        </w:numPr>
        <w:spacing w:after="0"/>
        <w:jc w:val="both"/>
      </w:pPr>
      <w:r>
        <w:rPr>
          <w:sz w:val="28"/>
          <w:szCs w:val="28"/>
        </w:rPr>
        <w:t xml:space="preserve">одно поле, </w:t>
      </w:r>
    </w:p>
    <w:p w:rsidR="008E67FD" w:rsidRDefault="008E67FD" w:rsidP="008E67FD">
      <w:pPr>
        <w:pStyle w:val="ab"/>
        <w:numPr>
          <w:ilvl w:val="2"/>
          <w:numId w:val="4"/>
        </w:numPr>
        <w:spacing w:after="0"/>
        <w:jc w:val="both"/>
      </w:pPr>
      <w:r>
        <w:rPr>
          <w:sz w:val="28"/>
          <w:szCs w:val="28"/>
        </w:rPr>
        <w:t xml:space="preserve">одного поле со списком, </w:t>
      </w:r>
    </w:p>
    <w:p w:rsidR="008E67FD" w:rsidRDefault="008E67FD" w:rsidP="008E67FD">
      <w:pPr>
        <w:pStyle w:val="ab"/>
        <w:numPr>
          <w:ilvl w:val="2"/>
          <w:numId w:val="4"/>
        </w:numPr>
        <w:spacing w:after="0"/>
        <w:jc w:val="both"/>
      </w:pPr>
      <w:r>
        <w:rPr>
          <w:sz w:val="28"/>
          <w:szCs w:val="28"/>
        </w:rPr>
        <w:t>один список,</w:t>
      </w:r>
    </w:p>
    <w:p w:rsidR="008E67FD" w:rsidRDefault="008E67FD" w:rsidP="008E67FD">
      <w:pPr>
        <w:pStyle w:val="ab"/>
        <w:numPr>
          <w:ilvl w:val="2"/>
          <w:numId w:val="4"/>
        </w:numPr>
        <w:spacing w:after="0"/>
        <w:jc w:val="both"/>
      </w:pPr>
      <w:r>
        <w:rPr>
          <w:sz w:val="28"/>
          <w:szCs w:val="28"/>
        </w:rPr>
        <w:t>одну кнопку.</w:t>
      </w:r>
    </w:p>
    <w:p w:rsidR="008E67FD" w:rsidRDefault="008E67FD" w:rsidP="008E67FD">
      <w:pPr>
        <w:pStyle w:val="ab"/>
        <w:numPr>
          <w:ilvl w:val="1"/>
          <w:numId w:val="4"/>
        </w:numPr>
        <w:spacing w:after="0"/>
        <w:jc w:val="both"/>
      </w:pPr>
      <w:r>
        <w:rPr>
          <w:sz w:val="28"/>
          <w:szCs w:val="28"/>
        </w:rPr>
        <w:t>Рядом с каждым полем, полем со списком, списком расположить надпись.</w:t>
      </w:r>
    </w:p>
    <w:p w:rsidR="008E67FD" w:rsidRDefault="008E67FD" w:rsidP="008E67FD">
      <w:pPr>
        <w:pStyle w:val="ab"/>
        <w:numPr>
          <w:ilvl w:val="0"/>
          <w:numId w:val="3"/>
        </w:numPr>
        <w:spacing w:after="0"/>
        <w:jc w:val="both"/>
      </w:pPr>
      <w:r>
        <w:rPr>
          <w:sz w:val="28"/>
          <w:szCs w:val="28"/>
        </w:rPr>
        <w:t>Создать навигационную панель для переходов между созданными станицами.</w:t>
      </w:r>
    </w:p>
    <w:p w:rsidR="008E67FD" w:rsidRDefault="008E67FD" w:rsidP="008E67FD">
      <w:pPr>
        <w:pStyle w:val="ab"/>
        <w:numPr>
          <w:ilvl w:val="0"/>
          <w:numId w:val="3"/>
        </w:numPr>
        <w:spacing w:after="0"/>
        <w:jc w:val="both"/>
      </w:pPr>
      <w:r>
        <w:rPr>
          <w:sz w:val="28"/>
          <w:szCs w:val="28"/>
        </w:rPr>
        <w:t xml:space="preserve">Оформить все страницы в едином стиле с использованием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и (или)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>.</w:t>
      </w:r>
    </w:p>
    <w:p w:rsidR="008E67FD" w:rsidRDefault="008E67FD" w:rsidP="008E67FD">
      <w:pPr>
        <w:ind w:firstLine="708"/>
        <w:rPr>
          <w:b/>
          <w:sz w:val="28"/>
          <w:szCs w:val="28"/>
        </w:rPr>
      </w:pPr>
    </w:p>
    <w:p w:rsidR="008E67FD" w:rsidRDefault="008E67FD" w:rsidP="008E67FD">
      <w:pPr>
        <w:autoSpaceDE w:val="0"/>
        <w:jc w:val="both"/>
        <w:rPr>
          <w:sz w:val="28"/>
          <w:szCs w:val="28"/>
        </w:rPr>
      </w:pPr>
    </w:p>
    <w:p w:rsidR="008E67FD" w:rsidRDefault="008E67FD" w:rsidP="008E67FD">
      <w:pPr>
        <w:autoSpaceDE w:val="0"/>
        <w:jc w:val="both"/>
        <w:rPr>
          <w:sz w:val="28"/>
          <w:szCs w:val="28"/>
        </w:rPr>
      </w:pPr>
    </w:p>
    <w:p w:rsidR="008E67FD" w:rsidRDefault="005345E8" w:rsidP="008E67FD">
      <w:pPr>
        <w:autoSpaceDE w:val="0"/>
        <w:jc w:val="both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t>Листинги файлов решения</w:t>
      </w:r>
    </w:p>
    <w:p w:rsidR="005345E8" w:rsidRDefault="005345E8" w:rsidP="008E67FD">
      <w:pPr>
        <w:autoSpaceDE w:val="0"/>
        <w:jc w:val="both"/>
        <w:rPr>
          <w:b/>
          <w:color w:val="000000"/>
          <w:sz w:val="28"/>
          <w:szCs w:val="28"/>
          <w:lang w:eastAsia="ru-RU"/>
        </w:rPr>
      </w:pPr>
    </w:p>
    <w:p w:rsidR="008E67FD" w:rsidRPr="005345E8" w:rsidRDefault="005345E8" w:rsidP="008E67FD">
      <w:pPr>
        <w:suppressAutoHyphens/>
        <w:jc w:val="both"/>
        <w:rPr>
          <w:b/>
          <w:sz w:val="28"/>
          <w:szCs w:val="28"/>
        </w:rPr>
      </w:pPr>
      <w:r w:rsidRPr="005345E8">
        <w:rPr>
          <w:b/>
          <w:sz w:val="28"/>
          <w:szCs w:val="28"/>
        </w:rPr>
        <w:t xml:space="preserve">Файл </w:t>
      </w:r>
      <w:proofErr w:type="spellStart"/>
      <w:r w:rsidRPr="005345E8">
        <w:rPr>
          <w:b/>
          <w:sz w:val="28"/>
          <w:szCs w:val="28"/>
        </w:rPr>
        <w:t>Program.cs</w:t>
      </w:r>
      <w:proofErr w:type="spellEnd"/>
    </w:p>
    <w:p w:rsidR="005345E8" w:rsidRDefault="005345E8" w:rsidP="008E67FD">
      <w:pPr>
        <w:suppressAutoHyphens/>
        <w:jc w:val="both"/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Microsoft.AspNetCore.Hosting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 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</w:t>
      </w:r>
      <w:proofErr w:type="spellEnd"/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345E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args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BuildWebHost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args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).Run();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IWebHost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BuildWebHost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args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=&gt;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  <w:proofErr w:type="spellStart"/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WebHost.CreateDefaultBuilder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args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.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UseStartup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&lt;Startup</w:t>
      </w:r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</w:t>
      </w:r>
      <w:proofErr w:type="gramEnd"/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.</w:t>
      </w:r>
      <w:proofErr w:type="spellStart"/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UseKestrel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options =&gt;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proofErr w:type="spellStart"/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options.Listen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IPAddress.Loopback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50016);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})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Build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E67FD" w:rsidRDefault="008E67FD" w:rsidP="008E67FD">
      <w:pPr>
        <w:autoSpaceDE w:val="0"/>
        <w:rPr>
          <w:color w:val="000000"/>
          <w:sz w:val="28"/>
          <w:szCs w:val="28"/>
          <w:lang w:eastAsia="ru-RU"/>
        </w:rPr>
      </w:pPr>
    </w:p>
    <w:p w:rsidR="008E67FD" w:rsidRPr="005345E8" w:rsidRDefault="005345E8" w:rsidP="008E67FD">
      <w:pPr>
        <w:suppressAutoHyphens/>
        <w:jc w:val="both"/>
        <w:rPr>
          <w:b/>
          <w:sz w:val="28"/>
          <w:szCs w:val="28"/>
          <w:lang w:val="en-US"/>
        </w:rPr>
      </w:pPr>
      <w:r w:rsidRPr="005345E8">
        <w:rPr>
          <w:b/>
          <w:sz w:val="28"/>
          <w:szCs w:val="28"/>
        </w:rPr>
        <w:t>Файл</w:t>
      </w:r>
      <w:r w:rsidRPr="005345E8">
        <w:rPr>
          <w:b/>
          <w:sz w:val="28"/>
          <w:szCs w:val="28"/>
          <w:lang w:val="en-US"/>
        </w:rPr>
        <w:t xml:space="preserve"> </w:t>
      </w:r>
      <w:r w:rsidRPr="005345E8">
        <w:rPr>
          <w:b/>
          <w:sz w:val="28"/>
          <w:szCs w:val="28"/>
        </w:rPr>
        <w:t>контроллера</w:t>
      </w:r>
      <w:r w:rsidRPr="005345E8">
        <w:rPr>
          <w:b/>
          <w:sz w:val="28"/>
          <w:szCs w:val="28"/>
          <w:lang w:val="en-US"/>
        </w:rPr>
        <w:t xml:space="preserve"> </w:t>
      </w:r>
      <w:proofErr w:type="spellStart"/>
      <w:r w:rsidRPr="005345E8">
        <w:rPr>
          <w:b/>
          <w:sz w:val="28"/>
          <w:szCs w:val="28"/>
          <w:lang w:val="en-US"/>
        </w:rPr>
        <w:t>HomeController.cs</w:t>
      </w:r>
      <w:proofErr w:type="spellEnd"/>
    </w:p>
    <w:p w:rsidR="005345E8" w:rsidRPr="005345E8" w:rsidRDefault="005345E8" w:rsidP="008E67FD">
      <w:pPr>
        <w:suppressAutoHyphens/>
        <w:jc w:val="both"/>
        <w:rPr>
          <w:lang w:val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Microsoft.AspNetCore.Mvc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adAgency.Models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adAgency.Controllers</w:t>
      </w:r>
      <w:proofErr w:type="spellEnd"/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HomeController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List&lt;Customers&gt; customers = </w:t>
      </w:r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List&lt;Customers&gt;();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List&lt;Orders&gt; orders = </w:t>
      </w:r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List&lt;Orders&gt;();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IActionResult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345E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5345E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advedirsments</w:t>
      </w:r>
      <w:proofErr w:type="spellEnd"/>
      <w:r w:rsidRPr="005345E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Customers()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345E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"customers"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customers;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Orders()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345E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orders;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AddType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advedirsments.Add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345E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AddCustomer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(Customers customer)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customers.Add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345E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"Customers"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AddOrder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(Orders order)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orders.Add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345E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HttpGet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IActionResult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Error()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5345E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ErrorViewModel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RequestId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Activity.Current?.</w:t>
      </w:r>
      <w:proofErr w:type="gramStart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</w:t>
      </w:r>
      <w:proofErr w:type="spell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??</w:t>
      </w:r>
      <w:proofErr w:type="gramEnd"/>
      <w:r w:rsidRPr="005345E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HttpContext.TraceIdentifier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345E8" w:rsidRPr="005345E8" w:rsidRDefault="005345E8" w:rsidP="005345E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E67FD" w:rsidRDefault="005345E8" w:rsidP="008E67FD">
      <w:pPr>
        <w:suppressAutoHyphens/>
        <w:jc w:val="both"/>
        <w:rPr>
          <w:b/>
          <w:sz w:val="28"/>
          <w:szCs w:val="28"/>
          <w:lang w:val="en-US"/>
        </w:rPr>
      </w:pPr>
      <w:r w:rsidRPr="005345E8">
        <w:rPr>
          <w:b/>
          <w:sz w:val="28"/>
          <w:szCs w:val="28"/>
        </w:rPr>
        <w:t>Листинги</w:t>
      </w:r>
      <w:r w:rsidR="008E67FD" w:rsidRPr="005345E8">
        <w:rPr>
          <w:b/>
          <w:sz w:val="28"/>
          <w:szCs w:val="28"/>
          <w:lang w:val="en-US"/>
        </w:rPr>
        <w:t xml:space="preserve"> </w:t>
      </w:r>
      <w:r w:rsidR="008E67FD" w:rsidRPr="005345E8">
        <w:rPr>
          <w:b/>
          <w:sz w:val="28"/>
          <w:szCs w:val="28"/>
        </w:rPr>
        <w:t>представлений</w:t>
      </w:r>
      <w:r w:rsidR="008E67FD" w:rsidRPr="005345E8">
        <w:rPr>
          <w:b/>
          <w:sz w:val="28"/>
          <w:szCs w:val="28"/>
          <w:lang w:val="en-US"/>
        </w:rPr>
        <w:t>:</w:t>
      </w:r>
    </w:p>
    <w:p w:rsidR="00E63120" w:rsidRPr="005345E8" w:rsidRDefault="00E63120" w:rsidP="008E67FD">
      <w:pPr>
        <w:suppressAutoHyphens/>
        <w:jc w:val="both"/>
        <w:rPr>
          <w:b/>
          <w:lang w:val="en-US"/>
        </w:rPr>
      </w:pPr>
    </w:p>
    <w:p w:rsidR="008E67FD" w:rsidRPr="00E63120" w:rsidRDefault="00E63120" w:rsidP="008E67FD">
      <w:pPr>
        <w:autoSpaceDE w:val="0"/>
        <w:rPr>
          <w:color w:val="000000"/>
          <w:sz w:val="28"/>
          <w:szCs w:val="28"/>
          <w:lang w:val="en-US" w:eastAsia="ru-RU"/>
        </w:rPr>
      </w:pPr>
      <w:r w:rsidRPr="00E63120">
        <w:rPr>
          <w:color w:val="000000"/>
          <w:sz w:val="28"/>
          <w:szCs w:val="28"/>
          <w:lang w:eastAsia="ru-RU"/>
        </w:rPr>
        <w:t>Файл</w:t>
      </w:r>
      <w:r w:rsidRPr="00E63120">
        <w:rPr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E63120">
        <w:rPr>
          <w:color w:val="000000"/>
          <w:sz w:val="28"/>
          <w:szCs w:val="28"/>
          <w:lang w:val="en-US" w:eastAsia="ru-RU"/>
        </w:rPr>
        <w:t>Index.chtml</w:t>
      </w:r>
      <w:proofErr w:type="spellEnd"/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Advedirsments</w:t>
      </w:r>
      <w:proofErr w:type="spell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adAgency.Models.Advedirsments</w:t>
      </w:r>
      <w:proofErr w:type="spellEnd"/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h1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Виды рекламы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h1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Описание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List&lt;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(List&lt;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advedirsments</w:t>
      </w:r>
      <w:proofErr w:type="spell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item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item.AdType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item.AdDescription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AddType</w:t>
      </w:r>
      <w:proofErr w:type="spell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FormMethod.Post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Html.EditorFor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ad =&gt;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ad.AdType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Описание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Html.EditorFor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ad =&gt;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ad.AdDescription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E67FD" w:rsidRDefault="00E63120" w:rsidP="008E67FD">
      <w:pPr>
        <w:autoSpaceDE w:val="0"/>
        <w:rPr>
          <w:color w:val="000000"/>
          <w:sz w:val="28"/>
          <w:szCs w:val="28"/>
          <w:lang w:val="en-US" w:eastAsia="ru-RU"/>
        </w:rPr>
      </w:pPr>
      <w:r>
        <w:rPr>
          <w:color w:val="000000"/>
          <w:sz w:val="28"/>
          <w:szCs w:val="28"/>
          <w:lang w:eastAsia="ru-RU"/>
        </w:rPr>
        <w:t>Файл</w:t>
      </w:r>
      <w:r w:rsidRPr="00E63120">
        <w:rPr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color w:val="000000"/>
          <w:sz w:val="28"/>
          <w:szCs w:val="28"/>
          <w:lang w:val="en-US" w:eastAsia="ru-RU"/>
        </w:rPr>
        <w:t>Customers</w:t>
      </w:r>
      <w:r w:rsidR="008E67FD">
        <w:rPr>
          <w:color w:val="000000"/>
          <w:sz w:val="28"/>
          <w:szCs w:val="28"/>
          <w:lang w:val="en-US" w:eastAsia="ru-RU"/>
        </w:rPr>
        <w:t>.cshtml</w:t>
      </w:r>
      <w:proofErr w:type="spellEnd"/>
      <w:r w:rsidR="008E67FD">
        <w:rPr>
          <w:color w:val="000000"/>
          <w:sz w:val="28"/>
          <w:szCs w:val="28"/>
          <w:lang w:val="en-US" w:eastAsia="ru-RU"/>
        </w:rPr>
        <w:t>:</w:t>
      </w:r>
    </w:p>
    <w:p w:rsidR="00E63120" w:rsidRDefault="00E63120" w:rsidP="008E67FD">
      <w:pPr>
        <w:autoSpaceDE w:val="0"/>
        <w:rPr>
          <w:color w:val="000000"/>
          <w:sz w:val="28"/>
          <w:szCs w:val="28"/>
          <w:lang w:val="en-US" w:eastAsia="ru-RU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adAgency.Models.Customers</w:t>
      </w:r>
      <w:proofErr w:type="spellEnd"/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Заказчики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Адрес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Телефон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List&lt;Customers&gt; customers = (List&lt;Customers&gt;</w:t>
      </w:r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item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customers)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item.CustomerName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item.CustomerAddress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item.CustomerTelephone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AddCustomer</w:t>
      </w:r>
      <w:proofErr w:type="spell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FormMethod.Post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заказчика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Html.EditorFor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customer =&gt;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customer.CustomerName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Адрес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Html.EditorFor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customer =&gt;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customer.CustomerAddress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Телефон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Html.EditorFor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customer =&gt;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customer.CustomerTelephone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8E67FD" w:rsidRDefault="00E63120" w:rsidP="00E63120">
      <w:pPr>
        <w:autoSpaceDE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63120" w:rsidRDefault="00E63120" w:rsidP="00E63120">
      <w:pPr>
        <w:autoSpaceDE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Default="00E63120" w:rsidP="00E63120">
      <w:pPr>
        <w:autoSpaceDE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Default="00E63120" w:rsidP="00E63120">
      <w:pPr>
        <w:autoSpaceDE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Default="00E63120" w:rsidP="00E63120">
      <w:pPr>
        <w:autoSpaceDE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Default="00E63120" w:rsidP="00E63120">
      <w:pPr>
        <w:autoSpaceDE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Default="00E63120" w:rsidP="00E63120">
      <w:pPr>
        <w:autoSpaceDE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63120" w:rsidRDefault="00E63120" w:rsidP="00E63120">
      <w:pPr>
        <w:autoSpaceDE w:val="0"/>
        <w:rPr>
          <w:color w:val="000000"/>
          <w:sz w:val="28"/>
          <w:szCs w:val="28"/>
          <w:lang w:val="en-US" w:eastAsia="ru-RU"/>
        </w:rPr>
      </w:pPr>
      <w:r>
        <w:rPr>
          <w:color w:val="000000"/>
          <w:sz w:val="28"/>
          <w:szCs w:val="28"/>
          <w:lang w:eastAsia="ru-RU"/>
        </w:rPr>
        <w:t>Файл</w:t>
      </w:r>
      <w:r w:rsidRPr="00E63120">
        <w:rPr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color w:val="000000"/>
          <w:sz w:val="28"/>
          <w:szCs w:val="28"/>
          <w:lang w:val="en-US" w:eastAsia="ru-RU"/>
        </w:rPr>
        <w:t>Orders</w:t>
      </w:r>
      <w:r>
        <w:rPr>
          <w:color w:val="000000"/>
          <w:sz w:val="28"/>
          <w:szCs w:val="28"/>
          <w:lang w:val="en-US" w:eastAsia="ru-RU"/>
        </w:rPr>
        <w:t>.cshtml</w:t>
      </w:r>
      <w:proofErr w:type="spellEnd"/>
      <w:r>
        <w:rPr>
          <w:color w:val="000000"/>
          <w:sz w:val="28"/>
          <w:szCs w:val="28"/>
          <w:lang w:val="en-US" w:eastAsia="ru-RU"/>
        </w:rPr>
        <w:t>:</w:t>
      </w:r>
    </w:p>
    <w:p w:rsidR="00E63120" w:rsidRDefault="00E63120" w:rsidP="00E63120">
      <w:pPr>
        <w:autoSpaceDE w:val="0"/>
        <w:rPr>
          <w:color w:val="000000"/>
          <w:sz w:val="28"/>
          <w:szCs w:val="28"/>
          <w:lang w:val="en-US" w:eastAsia="ru-RU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adAgency.Models.Orders</w:t>
      </w:r>
      <w:proofErr w:type="spellEnd"/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Заказы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заключения договора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Срок действия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Место расположения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услуги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List&lt;Orders&gt; orders = (List&lt;Orders&gt;</w:t>
      </w:r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item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orders)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item.DateOrder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item.DateBegin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item.DateEnd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item.Location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item.OrderCost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AddOrder</w:t>
      </w:r>
      <w:proofErr w:type="spell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FormMethod.Post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заключения договора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DateOrder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Начало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DateBegin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Конец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DateEnd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Место расположения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Html.EditorFor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order =&gt;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order.Location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услуги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Html.EditorFor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order =&gt; </w:t>
      </w:r>
      <w:proofErr w:type="spell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order.OrderCost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63120" w:rsidRPr="00E63120" w:rsidRDefault="00E63120" w:rsidP="00E63120">
      <w:pPr>
        <w:autoSpaceDE w:val="0"/>
        <w:rPr>
          <w:color w:val="000000"/>
          <w:sz w:val="28"/>
          <w:szCs w:val="28"/>
          <w:lang w:val="en-US" w:eastAsia="ru-RU"/>
        </w:rPr>
      </w:pPr>
    </w:p>
    <w:p w:rsidR="008E67FD" w:rsidRDefault="00E63120" w:rsidP="008E67FD">
      <w:pPr>
        <w:suppressAutoHyphens/>
        <w:jc w:val="both"/>
        <w:rPr>
          <w:b/>
          <w:sz w:val="28"/>
          <w:szCs w:val="28"/>
        </w:rPr>
      </w:pPr>
      <w:r w:rsidRPr="00E63120">
        <w:rPr>
          <w:b/>
          <w:sz w:val="28"/>
          <w:szCs w:val="28"/>
        </w:rPr>
        <w:t>Листинг</w:t>
      </w:r>
      <w:r w:rsidR="008E67FD" w:rsidRPr="00E63120">
        <w:rPr>
          <w:b/>
          <w:sz w:val="28"/>
          <w:szCs w:val="28"/>
        </w:rPr>
        <w:t xml:space="preserve"> </w:t>
      </w:r>
      <w:r w:rsidR="008E67FD" w:rsidRPr="00E63120">
        <w:rPr>
          <w:b/>
          <w:sz w:val="28"/>
          <w:szCs w:val="28"/>
          <w:lang w:val="en-US"/>
        </w:rPr>
        <w:t>HTML</w:t>
      </w:r>
      <w:r w:rsidRPr="00E63120">
        <w:rPr>
          <w:b/>
          <w:sz w:val="28"/>
          <w:szCs w:val="28"/>
        </w:rPr>
        <w:t>-</w:t>
      </w:r>
      <w:r w:rsidR="008E67FD" w:rsidRPr="00E63120">
        <w:rPr>
          <w:b/>
          <w:sz w:val="28"/>
          <w:szCs w:val="28"/>
        </w:rPr>
        <w:t>страницы:</w:t>
      </w:r>
    </w:p>
    <w:p w:rsidR="00E63120" w:rsidRDefault="00E63120" w:rsidP="008E67FD">
      <w:pPr>
        <w:suppressAutoHyphens/>
        <w:jc w:val="both"/>
        <w:rPr>
          <w:b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!DOCTYPE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html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html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charset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="utf-8"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="viewport"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content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="width=device-width, initial-scale=1.0"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css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/site.css"&gt;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environment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Development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="~/lib/bootstrap/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dist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css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/bootstrap.css"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css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/site.css"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environment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environment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exclude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="Development"&gt;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="https://ajax.aspnetcdn.com/ajax/bootstrap/3.3.7/css/bootstrap.min.css"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asp-fallback-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="~/lib/bootstrap/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dist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css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/bootstrap.min.css"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asp-fallback-test-class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-only"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asp-fallback-test-property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="position"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asp-fallback-test-value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="absolute"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css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/site.min.css"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asp-append-version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environment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body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nav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-inverse 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-fixed-top"&gt;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="container"&gt;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-header"&gt;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-toggle"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data-toggle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="collapse"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data-target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=".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-collapse"&gt;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-only"&gt;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Toggle navigation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="Home"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-brand"&gt;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Рекламное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агенство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-collapse collapse"&gt;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navbar-nav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="Home/Index"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-brand"&gt;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Рекламы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="Home/Customers"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-brand"&gt;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Заказчики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="Home/Orders"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navbar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-brand"&gt;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Заказы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="view.html"&gt;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nav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="images/images.jpg"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Наши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сотрудники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="employees"&gt;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Возраст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Должность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Березовский С.О.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38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Гендиректор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Болбас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С.А.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31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Менеджер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Токмаков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Д.И.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25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Маркетолог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Павлова Е.Л.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35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Бухгалтер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Дмитриев В.Е.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Охранник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28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form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Форма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Виды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реклам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select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option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Уличная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option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option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Печатная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option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option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Телерадиореклама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option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option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Интернет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релкама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option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option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Визитки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option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select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Наши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офисы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пр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Победы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пр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Речицкий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135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ул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Минская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11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ул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Мазурова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125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ул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Школьная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onclick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gramStart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alert(</w:t>
      </w:r>
      <w:proofErr w:type="gramEnd"/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Это</w:t>
      </w:r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кнопка</w:t>
      </w:r>
      <w:r w:rsidRPr="00E631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Кнопка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form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environment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include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="Development"&gt;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="~/lib/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jquery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dist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/jquery.js"&gt;&lt;/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="~/lib/bootstrap/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dist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js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/bootstrap.js"&gt;&lt;/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js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/site.js"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asp-append-version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="true"&gt;&lt;/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environment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environment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exclude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="Development"&gt;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="https://ajax.aspnetcdn.com/ajax/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jquery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/jquery-2.2.0.min.js"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asp-fallback-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="~/lib/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jquery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dist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/jquery.min.js"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asp-fallback-test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window.jQuery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crossorigin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="anonymous"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integrity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="sha384-K+ctZQ+LL8q6tP7I94W+qzQsfRV2a+AfHIi9k8z8l9ggpc8X+Ytst4yBo/hH+8Fk"&gt;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="https://ajax.aspnetcdn.com/ajax/bootstrap/3.3.7/bootstrap.min.js"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asp-fallback-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="~/lib/bootstrap/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dist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js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/bootstrap.min.js"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asp-fallback-test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window.jQuery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&amp;&amp; 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window.jQuery.fn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&amp;&amp; 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window.jQuery.fn.modal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crossorigin</w:t>
      </w:r>
      <w:proofErr w:type="spellEnd"/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="anonymous"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integrity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="sha384-Tc5IQib027qvyjSMfHjOMaLkfuWVxZxUPnCJA7l2mCWNIpG9mGCD8wGNIcPD7Txa"&gt;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js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/site.min.js"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asp-append-version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="true"&gt;&lt;/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environment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body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html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63120" w:rsidRDefault="00E63120" w:rsidP="008E67FD">
      <w:pPr>
        <w:suppressAutoHyphens/>
        <w:jc w:val="both"/>
        <w:rPr>
          <w:b/>
        </w:rPr>
      </w:pPr>
    </w:p>
    <w:p w:rsidR="00E63120" w:rsidRDefault="00E63120" w:rsidP="008E67FD">
      <w:pPr>
        <w:suppressAutoHyphens/>
        <w:jc w:val="both"/>
        <w:rPr>
          <w:b/>
          <w:sz w:val="28"/>
          <w:szCs w:val="28"/>
          <w:lang w:val="en-US"/>
        </w:rPr>
      </w:pPr>
      <w:r w:rsidRPr="00E63120">
        <w:rPr>
          <w:b/>
          <w:sz w:val="28"/>
          <w:szCs w:val="28"/>
        </w:rPr>
        <w:t xml:space="preserve">Файл стилей </w:t>
      </w:r>
      <w:r w:rsidRPr="00E63120">
        <w:rPr>
          <w:b/>
          <w:sz w:val="28"/>
          <w:szCs w:val="28"/>
          <w:lang w:val="en-US"/>
        </w:rPr>
        <w:t>site.css</w:t>
      </w:r>
    </w:p>
    <w:p w:rsidR="00E63120" w:rsidRDefault="00E63120" w:rsidP="008E67FD">
      <w:pPr>
        <w:suppressAutoHyphens/>
        <w:jc w:val="both"/>
        <w:rPr>
          <w:b/>
          <w:sz w:val="28"/>
          <w:szCs w:val="28"/>
          <w:lang w:val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body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padding-top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50px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padding-bottom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100%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background-image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url</w:t>
      </w:r>
      <w:proofErr w:type="spell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(../images/back.jpg)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lastRenderedPageBreak/>
        <w:t>.body-content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padding-left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15px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padding-right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15px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.carousel-caption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font-size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line-height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1.4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.carousel-inner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.item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proofErr w:type="spellEnd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[</w:t>
      </w:r>
      <w:proofErr w:type="spellStart"/>
      <w:proofErr w:type="gramEnd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src</w:t>
      </w:r>
      <w:proofErr w:type="spellEnd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$=".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svg</w:t>
      </w:r>
      <w:proofErr w:type="spellEnd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"]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100%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#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qrCode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15px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  <w:proofErr w:type="gramEnd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50px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padding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border-style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solid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border-width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border-color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black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text-</w:t>
      </w:r>
      <w:proofErr w:type="gramEnd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align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center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  <w:proofErr w:type="gramEnd"/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margin-top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20px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form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350px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position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absolute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right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70px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70px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63120" w:rsidRDefault="009F4255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add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gramEnd"/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font-weight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bold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text-</w:t>
      </w:r>
      <w:proofErr w:type="gramEnd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align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center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font-size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9F4255" w:rsidRDefault="009F4255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display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inline-block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130px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9F4255" w:rsidRDefault="009F4255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gramEnd"/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background-color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transparent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border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solid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black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Default="009F4255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img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  <w:proofErr w:type="gramEnd"/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margin-top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5px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80px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9F4255" w:rsidRDefault="009F4255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input[</w:t>
      </w:r>
      <w:proofErr w:type="gramEnd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type="submit"]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50px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position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absolute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right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background-color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darkgrey</w:t>
      </w:r>
      <w:proofErr w:type="spell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footer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position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absolute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left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bottom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100%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text-</w:t>
      </w:r>
      <w:proofErr w:type="gramEnd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align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center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9F4255" w:rsidRDefault="009F4255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gramStart"/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employees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gramEnd"/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margin-left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10px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Pr="009F4255" w:rsidRDefault="009F4255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800080"/>
          <w:sz w:val="19"/>
          <w:szCs w:val="19"/>
          <w:lang w:val="en-US" w:eastAsia="en-US"/>
        </w:rPr>
        <w:t>@media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screen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and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(</w:t>
      </w:r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max-width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767px)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>/*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>Hide captions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63120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>*/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6312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.carousel-caption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63120" w:rsidRP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6312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display</w:t>
      </w:r>
      <w:proofErr w:type="gramEnd"/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631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none</w:t>
      </w: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63120" w:rsidRDefault="00E63120" w:rsidP="00E631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631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63120" w:rsidRPr="00E63120" w:rsidRDefault="00E63120" w:rsidP="00E63120">
      <w:pPr>
        <w:suppressAutoHyphens/>
        <w:jc w:val="both"/>
        <w:rPr>
          <w:b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63120" w:rsidRPr="00E63120" w:rsidRDefault="00E63120" w:rsidP="008E67FD">
      <w:pPr>
        <w:suppressAutoHyphens/>
        <w:jc w:val="both"/>
        <w:rPr>
          <w:b/>
        </w:rPr>
      </w:pPr>
    </w:p>
    <w:p w:rsidR="008E67FD" w:rsidRDefault="00E63120" w:rsidP="008E67FD">
      <w:pPr>
        <w:suppressAutoHyphens/>
        <w:jc w:val="both"/>
        <w:rPr>
          <w:sz w:val="28"/>
          <w:szCs w:val="28"/>
        </w:rPr>
      </w:pPr>
      <w:r w:rsidRPr="00E63120">
        <w:rPr>
          <w:b/>
          <w:sz w:val="28"/>
          <w:szCs w:val="28"/>
        </w:rPr>
        <w:t>Вид</w:t>
      </w:r>
      <w:r w:rsidR="008E67FD" w:rsidRPr="00E63120">
        <w:rPr>
          <w:b/>
          <w:sz w:val="28"/>
          <w:szCs w:val="28"/>
        </w:rPr>
        <w:t xml:space="preserve"> </w:t>
      </w:r>
      <w:r w:rsidR="008E67FD" w:rsidRPr="00E63120">
        <w:rPr>
          <w:b/>
          <w:sz w:val="28"/>
          <w:szCs w:val="28"/>
          <w:lang w:val="en-US"/>
        </w:rPr>
        <w:t>HTML</w:t>
      </w:r>
      <w:r w:rsidRPr="00E63120">
        <w:rPr>
          <w:b/>
          <w:sz w:val="28"/>
          <w:szCs w:val="28"/>
        </w:rPr>
        <w:t>-</w:t>
      </w:r>
      <w:r w:rsidR="008E67FD" w:rsidRPr="00E63120">
        <w:rPr>
          <w:b/>
          <w:sz w:val="28"/>
          <w:szCs w:val="28"/>
        </w:rPr>
        <w:t>страниц в браузере</w:t>
      </w:r>
      <w:r w:rsidR="008E67FD">
        <w:rPr>
          <w:sz w:val="28"/>
          <w:szCs w:val="28"/>
        </w:rPr>
        <w:t>:</w:t>
      </w:r>
    </w:p>
    <w:p w:rsidR="00E63120" w:rsidRDefault="00E63120" w:rsidP="008E67FD">
      <w:pPr>
        <w:suppressAutoHyphens/>
        <w:jc w:val="both"/>
        <w:rPr>
          <w:sz w:val="28"/>
          <w:szCs w:val="28"/>
        </w:rPr>
      </w:pPr>
    </w:p>
    <w:p w:rsidR="008E67FD" w:rsidRDefault="008E67FD" w:rsidP="008E67FD">
      <w:pPr>
        <w:suppressAutoHyphens/>
        <w:jc w:val="both"/>
        <w:rPr>
          <w:lang w:val="en-US"/>
        </w:rPr>
      </w:pPr>
      <w:proofErr w:type="spellStart"/>
      <w:r w:rsidRPr="00E63120">
        <w:rPr>
          <w:sz w:val="28"/>
          <w:szCs w:val="28"/>
          <w:lang w:val="en-US"/>
        </w:rPr>
        <w:t>Index.cshtml</w:t>
      </w:r>
      <w:proofErr w:type="spellEnd"/>
      <w:r>
        <w:rPr>
          <w:lang w:val="en-US"/>
        </w:rPr>
        <w:t>:</w:t>
      </w:r>
    </w:p>
    <w:p w:rsidR="008E67FD" w:rsidRPr="007D18CE" w:rsidRDefault="008E67FD" w:rsidP="008E67FD">
      <w:pPr>
        <w:suppressAutoHyphens/>
        <w:jc w:val="both"/>
        <w:rPr>
          <w:b/>
          <w:lang w:val="en-US"/>
        </w:rPr>
      </w:pPr>
    </w:p>
    <w:p w:rsidR="008E67FD" w:rsidRDefault="009F4255" w:rsidP="008E67FD">
      <w:pPr>
        <w:autoSpaceDE w:val="0"/>
        <w:rPr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9FD7B7" wp14:editId="601B0AD7">
            <wp:extent cx="6152515" cy="32791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55" w:rsidRDefault="009F4255" w:rsidP="008E67FD">
      <w:pPr>
        <w:autoSpaceDE w:val="0"/>
        <w:rPr>
          <w:color w:val="000000"/>
          <w:sz w:val="28"/>
          <w:szCs w:val="28"/>
          <w:lang w:eastAsia="ru-RU"/>
        </w:rPr>
      </w:pPr>
    </w:p>
    <w:p w:rsidR="008E67FD" w:rsidRDefault="00E63120" w:rsidP="008E67FD">
      <w:pPr>
        <w:autoSpaceDE w:val="0"/>
        <w:rPr>
          <w:color w:val="000000"/>
          <w:sz w:val="28"/>
          <w:szCs w:val="28"/>
          <w:lang w:eastAsia="ru-RU"/>
        </w:rPr>
      </w:pPr>
      <w:proofErr w:type="spellStart"/>
      <w:r>
        <w:rPr>
          <w:color w:val="000000"/>
          <w:sz w:val="28"/>
          <w:szCs w:val="28"/>
          <w:lang w:val="en-US" w:eastAsia="ru-RU"/>
        </w:rPr>
        <w:t>Customers</w:t>
      </w:r>
      <w:r w:rsidR="008E67FD">
        <w:rPr>
          <w:color w:val="000000"/>
          <w:sz w:val="28"/>
          <w:szCs w:val="28"/>
          <w:lang w:val="en-US" w:eastAsia="ru-RU"/>
        </w:rPr>
        <w:t>.cshtml</w:t>
      </w:r>
      <w:proofErr w:type="spellEnd"/>
      <w:r w:rsidR="008E67FD">
        <w:rPr>
          <w:color w:val="000000"/>
          <w:sz w:val="28"/>
          <w:szCs w:val="28"/>
          <w:lang w:val="en-US" w:eastAsia="ru-RU"/>
        </w:rPr>
        <w:t>:</w:t>
      </w:r>
    </w:p>
    <w:p w:rsidR="009F4255" w:rsidRPr="009F4255" w:rsidRDefault="009F4255" w:rsidP="008E67FD">
      <w:pPr>
        <w:autoSpaceDE w:val="0"/>
        <w:rPr>
          <w:color w:val="000000"/>
          <w:sz w:val="28"/>
          <w:szCs w:val="28"/>
          <w:lang w:eastAsia="ru-RU"/>
        </w:rPr>
      </w:pPr>
    </w:p>
    <w:p w:rsidR="008E67FD" w:rsidRPr="009F4255" w:rsidRDefault="009F4255" w:rsidP="008E67FD">
      <w:pPr>
        <w:autoSpaceDE w:val="0"/>
        <w:rPr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8C9EAA" wp14:editId="56F78226">
            <wp:extent cx="6152515" cy="327914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D" w:rsidRDefault="00E63120" w:rsidP="008E67FD">
      <w:pPr>
        <w:autoSpaceDE w:val="0"/>
        <w:rPr>
          <w:color w:val="000000"/>
          <w:sz w:val="28"/>
          <w:szCs w:val="28"/>
          <w:lang w:val="en-US" w:eastAsia="ru-RU"/>
        </w:rPr>
      </w:pPr>
      <w:proofErr w:type="spellStart"/>
      <w:r>
        <w:rPr>
          <w:color w:val="000000"/>
          <w:sz w:val="28"/>
          <w:szCs w:val="28"/>
          <w:lang w:val="en-US" w:eastAsia="ru-RU"/>
        </w:rPr>
        <w:lastRenderedPageBreak/>
        <w:t>Orders</w:t>
      </w:r>
      <w:r w:rsidR="008E67FD">
        <w:rPr>
          <w:color w:val="000000"/>
          <w:sz w:val="28"/>
          <w:szCs w:val="28"/>
          <w:lang w:val="en-US" w:eastAsia="ru-RU"/>
        </w:rPr>
        <w:t>.cshtml</w:t>
      </w:r>
      <w:proofErr w:type="spellEnd"/>
      <w:r w:rsidR="008E67FD">
        <w:rPr>
          <w:color w:val="000000"/>
          <w:sz w:val="28"/>
          <w:szCs w:val="28"/>
          <w:lang w:val="en-US" w:eastAsia="ru-RU"/>
        </w:rPr>
        <w:t>:</w:t>
      </w:r>
    </w:p>
    <w:p w:rsidR="008E67FD" w:rsidRPr="007D18CE" w:rsidRDefault="008E67FD" w:rsidP="008E67FD">
      <w:pPr>
        <w:autoSpaceDE w:val="0"/>
        <w:rPr>
          <w:color w:val="000000"/>
          <w:sz w:val="28"/>
          <w:szCs w:val="28"/>
          <w:lang w:val="en-US" w:eastAsia="ru-RU"/>
        </w:rPr>
      </w:pPr>
    </w:p>
    <w:p w:rsidR="008E67FD" w:rsidRDefault="009F4255" w:rsidP="008E67FD">
      <w:pPr>
        <w:autoSpaceDE w:val="0"/>
        <w:rPr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098AC2" wp14:editId="79A7C5F9">
            <wp:extent cx="6152515" cy="32791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55" w:rsidRPr="009F4255" w:rsidRDefault="009F4255" w:rsidP="008E67FD">
      <w:pPr>
        <w:autoSpaceDE w:val="0"/>
        <w:rPr>
          <w:color w:val="000000"/>
          <w:sz w:val="28"/>
          <w:szCs w:val="28"/>
          <w:lang w:eastAsia="ru-RU"/>
        </w:rPr>
      </w:pPr>
    </w:p>
    <w:p w:rsidR="008E67FD" w:rsidRDefault="00E63120" w:rsidP="008E67FD">
      <w:pPr>
        <w:autoSpaceDE w:val="0"/>
        <w:rPr>
          <w:color w:val="000000"/>
          <w:sz w:val="28"/>
          <w:szCs w:val="28"/>
          <w:lang w:val="en-US" w:eastAsia="ru-RU"/>
        </w:rPr>
      </w:pPr>
      <w:r>
        <w:rPr>
          <w:color w:val="000000"/>
          <w:sz w:val="28"/>
          <w:szCs w:val="28"/>
          <w:lang w:val="en-US" w:eastAsia="ru-RU"/>
        </w:rPr>
        <w:t>view</w:t>
      </w:r>
      <w:r w:rsidR="008E67FD">
        <w:rPr>
          <w:color w:val="000000"/>
          <w:sz w:val="28"/>
          <w:szCs w:val="28"/>
          <w:lang w:val="en-US" w:eastAsia="ru-RU"/>
        </w:rPr>
        <w:t>.html:</w:t>
      </w:r>
    </w:p>
    <w:p w:rsidR="008E67FD" w:rsidRPr="007D18CE" w:rsidRDefault="009F4255" w:rsidP="008E67FD">
      <w:pPr>
        <w:autoSpaceDE w:val="0"/>
        <w:rPr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1096CD3" wp14:editId="11A109B6">
            <wp:extent cx="6152515" cy="327914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67FD" w:rsidRPr="009F4255" w:rsidRDefault="008E67FD" w:rsidP="008E67FD">
      <w:pPr>
        <w:autoSpaceDE w:val="0"/>
        <w:rPr>
          <w:color w:val="000000"/>
          <w:sz w:val="28"/>
          <w:szCs w:val="28"/>
          <w:lang w:val="en-US" w:eastAsia="ru-RU"/>
        </w:rPr>
      </w:pPr>
    </w:p>
    <w:p w:rsidR="008E67FD" w:rsidRPr="00E63120" w:rsidRDefault="008E67FD" w:rsidP="008E67FD">
      <w:pPr>
        <w:autoSpaceDE w:val="0"/>
        <w:ind w:right="40"/>
        <w:jc w:val="both"/>
        <w:rPr>
          <w:color w:val="000000"/>
          <w:sz w:val="28"/>
          <w:szCs w:val="28"/>
          <w:lang w:val="be-BY" w:eastAsia="ru-RU"/>
        </w:rPr>
      </w:pPr>
      <w:r>
        <w:rPr>
          <w:b/>
          <w:bCs/>
          <w:color w:val="000000"/>
          <w:sz w:val="28"/>
          <w:szCs w:val="28"/>
          <w:lang w:eastAsia="ru-RU"/>
        </w:rPr>
        <w:t xml:space="preserve">Вывод: </w:t>
      </w:r>
      <w:r>
        <w:rPr>
          <w:bCs/>
          <w:color w:val="000000"/>
          <w:sz w:val="28"/>
          <w:szCs w:val="28"/>
          <w:lang w:eastAsia="ru-RU"/>
        </w:rPr>
        <w:t>В ходе выполнения</w:t>
      </w:r>
      <w:r w:rsidR="00E63120">
        <w:rPr>
          <w:bCs/>
          <w:color w:val="000000"/>
          <w:sz w:val="28"/>
          <w:szCs w:val="28"/>
          <w:lang w:eastAsia="ru-RU"/>
        </w:rPr>
        <w:t xml:space="preserve"> данной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="00E63120">
        <w:rPr>
          <w:bCs/>
          <w:color w:val="000000"/>
          <w:sz w:val="28"/>
          <w:szCs w:val="28"/>
          <w:lang w:eastAsia="ru-RU"/>
        </w:rPr>
        <w:t>лабораторной</w:t>
      </w:r>
      <w:r>
        <w:rPr>
          <w:bCs/>
          <w:color w:val="000000"/>
          <w:sz w:val="28"/>
          <w:szCs w:val="28"/>
          <w:lang w:eastAsia="ru-RU"/>
        </w:rPr>
        <w:t xml:space="preserve"> работы </w:t>
      </w:r>
      <w:r w:rsidR="00E63120">
        <w:rPr>
          <w:bCs/>
          <w:color w:val="000000"/>
          <w:sz w:val="28"/>
          <w:szCs w:val="28"/>
          <w:lang w:eastAsia="ru-RU"/>
        </w:rPr>
        <w:t>были получены</w:t>
      </w:r>
      <w:r>
        <w:rPr>
          <w:bCs/>
          <w:color w:val="000000"/>
          <w:sz w:val="28"/>
          <w:szCs w:val="28"/>
          <w:lang w:eastAsia="ru-RU"/>
        </w:rPr>
        <w:t xml:space="preserve"> навыки работы с </w:t>
      </w:r>
      <w:r>
        <w:rPr>
          <w:bCs/>
          <w:color w:val="000000"/>
          <w:sz w:val="28"/>
          <w:szCs w:val="28"/>
          <w:lang w:val="en-US" w:eastAsia="ru-RU"/>
        </w:rPr>
        <w:t>Microsoft</w:t>
      </w:r>
      <w:r w:rsidRPr="007D18CE">
        <w:rPr>
          <w:bCs/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/>
        </w:rPr>
        <w:t>ASP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NET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Core</w:t>
      </w:r>
      <w:r w:rsidR="00E63120">
        <w:rPr>
          <w:bCs/>
          <w:sz w:val="28"/>
          <w:szCs w:val="28"/>
        </w:rPr>
        <w:t xml:space="preserve"> и выполнены задания в соответствии с вариантом</w:t>
      </w:r>
    </w:p>
    <w:p w:rsidR="008E67FD" w:rsidRDefault="008E67FD" w:rsidP="008E67FD">
      <w:pPr>
        <w:autoSpaceDE w:val="0"/>
        <w:rPr>
          <w:color w:val="000000"/>
          <w:sz w:val="28"/>
          <w:szCs w:val="28"/>
          <w:lang w:eastAsia="ru-RU"/>
        </w:rPr>
      </w:pPr>
    </w:p>
    <w:p w:rsidR="005D3EC8" w:rsidRDefault="009F4255"/>
    <w:sectPr w:rsidR="005D3EC8">
      <w:pgSz w:w="11906" w:h="16838"/>
      <w:pgMar w:top="680" w:right="680" w:bottom="680" w:left="153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CC"/>
    <w:family w:val="swiss"/>
    <w:pitch w:val="variable"/>
  </w:font>
  <w:font w:name="Droid Sans Fallback">
    <w:charset w:val="01"/>
    <w:family w:val="auto"/>
    <w:pitch w:val="variable"/>
  </w:font>
  <w:font w:name="Lohit Marathi">
    <w:altName w:val="Times New Roman"/>
    <w:charset w:val="01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sz w:val="28"/>
        <w:szCs w:val="28"/>
        <w:lang w:val="en-US"/>
      </w:rPr>
    </w:lvl>
  </w:abstractNum>
  <w:abstractNum w:abstractNumId="2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</w:abstractNum>
  <w:abstractNum w:abstractNumId="3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sz w:val="28"/>
        <w:szCs w:val="28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 w:val="0"/>
        <w:sz w:val="28"/>
        <w:szCs w:val="28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7FD"/>
    <w:rsid w:val="005345E8"/>
    <w:rsid w:val="00576C76"/>
    <w:rsid w:val="008E67FD"/>
    <w:rsid w:val="009F4255"/>
    <w:rsid w:val="00A96BBE"/>
    <w:rsid w:val="00CB0359"/>
    <w:rsid w:val="00E6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67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8E67FD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E67FD"/>
    <w:rPr>
      <w:rFonts w:ascii="Cambria" w:eastAsia="Times New Roman" w:hAnsi="Cambria" w:cs="Times New Roman"/>
      <w:b/>
      <w:bCs/>
      <w:kern w:val="1"/>
      <w:sz w:val="32"/>
      <w:szCs w:val="32"/>
      <w:lang w:eastAsia="zh-CN"/>
    </w:rPr>
  </w:style>
  <w:style w:type="character" w:customStyle="1" w:styleId="WW8Num1z0">
    <w:name w:val="WW8Num1z0"/>
    <w:rsid w:val="008E67FD"/>
  </w:style>
  <w:style w:type="character" w:customStyle="1" w:styleId="WW8Num1z1">
    <w:name w:val="WW8Num1z1"/>
    <w:rsid w:val="008E67FD"/>
  </w:style>
  <w:style w:type="character" w:customStyle="1" w:styleId="WW8Num1z2">
    <w:name w:val="WW8Num1z2"/>
    <w:rsid w:val="008E67FD"/>
  </w:style>
  <w:style w:type="character" w:customStyle="1" w:styleId="WW8Num1z3">
    <w:name w:val="WW8Num1z3"/>
    <w:rsid w:val="008E67FD"/>
  </w:style>
  <w:style w:type="character" w:customStyle="1" w:styleId="WW8Num1z4">
    <w:name w:val="WW8Num1z4"/>
    <w:rsid w:val="008E67FD"/>
  </w:style>
  <w:style w:type="character" w:customStyle="1" w:styleId="WW8Num1z5">
    <w:name w:val="WW8Num1z5"/>
    <w:rsid w:val="008E67FD"/>
  </w:style>
  <w:style w:type="character" w:customStyle="1" w:styleId="WW8Num1z6">
    <w:name w:val="WW8Num1z6"/>
    <w:rsid w:val="008E67FD"/>
  </w:style>
  <w:style w:type="character" w:customStyle="1" w:styleId="WW8Num1z7">
    <w:name w:val="WW8Num1z7"/>
    <w:rsid w:val="008E67FD"/>
  </w:style>
  <w:style w:type="character" w:customStyle="1" w:styleId="WW8Num1z8">
    <w:name w:val="WW8Num1z8"/>
    <w:rsid w:val="008E67FD"/>
  </w:style>
  <w:style w:type="character" w:customStyle="1" w:styleId="WW8Num2z0">
    <w:name w:val="WW8Num2z0"/>
    <w:rsid w:val="008E67FD"/>
  </w:style>
  <w:style w:type="character" w:customStyle="1" w:styleId="WW8Num2z1">
    <w:name w:val="WW8Num2z1"/>
    <w:rsid w:val="008E67FD"/>
  </w:style>
  <w:style w:type="character" w:customStyle="1" w:styleId="WW8Num2z2">
    <w:name w:val="WW8Num2z2"/>
    <w:rsid w:val="008E67FD"/>
  </w:style>
  <w:style w:type="character" w:customStyle="1" w:styleId="WW8Num2z3">
    <w:name w:val="WW8Num2z3"/>
    <w:rsid w:val="008E67FD"/>
  </w:style>
  <w:style w:type="character" w:customStyle="1" w:styleId="WW8Num2z4">
    <w:name w:val="WW8Num2z4"/>
    <w:rsid w:val="008E67FD"/>
  </w:style>
  <w:style w:type="character" w:customStyle="1" w:styleId="WW8Num2z5">
    <w:name w:val="WW8Num2z5"/>
    <w:rsid w:val="008E67FD"/>
  </w:style>
  <w:style w:type="character" w:customStyle="1" w:styleId="WW8Num2z6">
    <w:name w:val="WW8Num2z6"/>
    <w:rsid w:val="008E67FD"/>
  </w:style>
  <w:style w:type="character" w:customStyle="1" w:styleId="WW8Num2z7">
    <w:name w:val="WW8Num2z7"/>
    <w:rsid w:val="008E67FD"/>
  </w:style>
  <w:style w:type="character" w:customStyle="1" w:styleId="WW8Num2z8">
    <w:name w:val="WW8Num2z8"/>
    <w:rsid w:val="008E67FD"/>
  </w:style>
  <w:style w:type="character" w:customStyle="1" w:styleId="WW8Num3z0">
    <w:name w:val="WW8Num3z0"/>
    <w:rsid w:val="008E67FD"/>
  </w:style>
  <w:style w:type="character" w:customStyle="1" w:styleId="WW8Num3z1">
    <w:name w:val="WW8Num3z1"/>
    <w:rsid w:val="008E67FD"/>
  </w:style>
  <w:style w:type="character" w:customStyle="1" w:styleId="WW8Num3z2">
    <w:name w:val="WW8Num3z2"/>
    <w:rsid w:val="008E67FD"/>
  </w:style>
  <w:style w:type="character" w:customStyle="1" w:styleId="WW8Num3z3">
    <w:name w:val="WW8Num3z3"/>
    <w:rsid w:val="008E67FD"/>
  </w:style>
  <w:style w:type="character" w:customStyle="1" w:styleId="WW8Num3z4">
    <w:name w:val="WW8Num3z4"/>
    <w:rsid w:val="008E67FD"/>
  </w:style>
  <w:style w:type="character" w:customStyle="1" w:styleId="WW8Num3z5">
    <w:name w:val="WW8Num3z5"/>
    <w:rsid w:val="008E67FD"/>
  </w:style>
  <w:style w:type="character" w:customStyle="1" w:styleId="WW8Num3z6">
    <w:name w:val="WW8Num3z6"/>
    <w:rsid w:val="008E67FD"/>
  </w:style>
  <w:style w:type="character" w:customStyle="1" w:styleId="WW8Num3z7">
    <w:name w:val="WW8Num3z7"/>
    <w:rsid w:val="008E67FD"/>
  </w:style>
  <w:style w:type="character" w:customStyle="1" w:styleId="WW8Num3z8">
    <w:name w:val="WW8Num3z8"/>
    <w:rsid w:val="008E67FD"/>
  </w:style>
  <w:style w:type="character" w:customStyle="1" w:styleId="2">
    <w:name w:val="Основной шрифт абзаца2"/>
    <w:rsid w:val="008E67FD"/>
  </w:style>
  <w:style w:type="character" w:customStyle="1" w:styleId="11">
    <w:name w:val="Основной шрифт абзаца1"/>
    <w:rsid w:val="008E67FD"/>
  </w:style>
  <w:style w:type="paragraph" w:customStyle="1" w:styleId="a3">
    <w:name w:val="Заголовок"/>
    <w:basedOn w:val="a"/>
    <w:next w:val="a4"/>
    <w:rsid w:val="008E67FD"/>
    <w:pPr>
      <w:keepNext/>
      <w:spacing w:before="240" w:after="120"/>
    </w:pPr>
    <w:rPr>
      <w:rFonts w:ascii="Liberation Sans" w:eastAsia="Droid Sans Fallback" w:hAnsi="Liberation Sans" w:cs="Lohit Marathi"/>
      <w:sz w:val="28"/>
      <w:szCs w:val="28"/>
    </w:rPr>
  </w:style>
  <w:style w:type="paragraph" w:styleId="a4">
    <w:name w:val="Body Text"/>
    <w:basedOn w:val="a"/>
    <w:link w:val="a5"/>
    <w:rsid w:val="008E67FD"/>
    <w:pPr>
      <w:spacing w:after="140" w:line="288" w:lineRule="auto"/>
    </w:pPr>
  </w:style>
  <w:style w:type="character" w:customStyle="1" w:styleId="a5">
    <w:name w:val="Основной текст Знак"/>
    <w:basedOn w:val="a0"/>
    <w:link w:val="a4"/>
    <w:rsid w:val="008E67F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List"/>
    <w:basedOn w:val="a4"/>
    <w:rsid w:val="008E67FD"/>
    <w:rPr>
      <w:rFonts w:cs="Lohit Marathi"/>
    </w:rPr>
  </w:style>
  <w:style w:type="paragraph" w:styleId="a7">
    <w:name w:val="caption"/>
    <w:basedOn w:val="a"/>
    <w:qFormat/>
    <w:rsid w:val="008E67FD"/>
    <w:pPr>
      <w:suppressLineNumbers/>
      <w:spacing w:before="120" w:after="120"/>
    </w:pPr>
    <w:rPr>
      <w:rFonts w:cs="Arial Unicode MS"/>
      <w:i/>
      <w:iCs/>
    </w:rPr>
  </w:style>
  <w:style w:type="paragraph" w:customStyle="1" w:styleId="20">
    <w:name w:val="Указатель2"/>
    <w:basedOn w:val="a"/>
    <w:rsid w:val="008E67FD"/>
    <w:pPr>
      <w:suppressLineNumbers/>
    </w:pPr>
    <w:rPr>
      <w:rFonts w:cs="Arial Unicode MS"/>
    </w:rPr>
  </w:style>
  <w:style w:type="paragraph" w:customStyle="1" w:styleId="12">
    <w:name w:val="Название объекта1"/>
    <w:basedOn w:val="a"/>
    <w:rsid w:val="008E67FD"/>
    <w:pPr>
      <w:suppressLineNumbers/>
      <w:spacing w:before="120" w:after="120"/>
    </w:pPr>
    <w:rPr>
      <w:rFonts w:cs="Lohit Marathi"/>
      <w:i/>
      <w:iCs/>
    </w:rPr>
  </w:style>
  <w:style w:type="paragraph" w:customStyle="1" w:styleId="13">
    <w:name w:val="Указатель1"/>
    <w:basedOn w:val="a"/>
    <w:rsid w:val="008E67FD"/>
    <w:pPr>
      <w:suppressLineNumbers/>
    </w:pPr>
    <w:rPr>
      <w:rFonts w:cs="Lohit Marathi"/>
    </w:rPr>
  </w:style>
  <w:style w:type="paragraph" w:customStyle="1" w:styleId="Default">
    <w:name w:val="Default"/>
    <w:rsid w:val="008E67FD"/>
    <w:pPr>
      <w:widowControl w:val="0"/>
      <w:suppressAutoHyphens/>
      <w:autoSpaceDE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zh-CN"/>
    </w:rPr>
  </w:style>
  <w:style w:type="paragraph" w:customStyle="1" w:styleId="a8">
    <w:name w:val="........ ..... . ........"/>
    <w:basedOn w:val="Default"/>
    <w:next w:val="Default"/>
    <w:rsid w:val="008E67FD"/>
    <w:pPr>
      <w:widowControl/>
      <w:suppressAutoHyphens w:val="0"/>
    </w:pPr>
    <w:rPr>
      <w:rFonts w:ascii="Times New Roman" w:hAnsi="Times New Roman" w:cs="Times New Roman"/>
      <w:color w:val="auto"/>
    </w:rPr>
  </w:style>
  <w:style w:type="paragraph" w:customStyle="1" w:styleId="14">
    <w:name w:val="......... 1"/>
    <w:basedOn w:val="Default"/>
    <w:next w:val="Default"/>
    <w:rsid w:val="008E67FD"/>
    <w:pPr>
      <w:widowControl/>
      <w:suppressAutoHyphens w:val="0"/>
    </w:pPr>
    <w:rPr>
      <w:rFonts w:ascii="Times New Roman" w:hAnsi="Times New Roman" w:cs="Times New Roman"/>
      <w:color w:val="auto"/>
    </w:rPr>
  </w:style>
  <w:style w:type="character" w:styleId="a9">
    <w:name w:val="Hyperlink"/>
    <w:uiPriority w:val="99"/>
    <w:unhideWhenUsed/>
    <w:rsid w:val="008E67FD"/>
    <w:rPr>
      <w:color w:val="0563C1"/>
      <w:u w:val="single"/>
    </w:rPr>
  </w:style>
  <w:style w:type="character" w:styleId="aa">
    <w:name w:val="FollowedHyperlink"/>
    <w:uiPriority w:val="99"/>
    <w:semiHidden/>
    <w:unhideWhenUsed/>
    <w:rsid w:val="008E67FD"/>
    <w:rPr>
      <w:color w:val="954F72"/>
      <w:u w:val="single"/>
    </w:rPr>
  </w:style>
  <w:style w:type="paragraph" w:styleId="ab">
    <w:name w:val="Body Text Indent"/>
    <w:basedOn w:val="a"/>
    <w:link w:val="ac"/>
    <w:rsid w:val="008E67FD"/>
    <w:pPr>
      <w:suppressAutoHyphens/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rsid w:val="008E67F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d">
    <w:name w:val="Balloon Text"/>
    <w:basedOn w:val="a"/>
    <w:link w:val="ae"/>
    <w:uiPriority w:val="99"/>
    <w:semiHidden/>
    <w:unhideWhenUsed/>
    <w:rsid w:val="008E67F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E67FD"/>
    <w:rPr>
      <w:rFonts w:ascii="Tahoma" w:eastAsia="Times New Roman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67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8E67FD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E67FD"/>
    <w:rPr>
      <w:rFonts w:ascii="Cambria" w:eastAsia="Times New Roman" w:hAnsi="Cambria" w:cs="Times New Roman"/>
      <w:b/>
      <w:bCs/>
      <w:kern w:val="1"/>
      <w:sz w:val="32"/>
      <w:szCs w:val="32"/>
      <w:lang w:eastAsia="zh-CN"/>
    </w:rPr>
  </w:style>
  <w:style w:type="character" w:customStyle="1" w:styleId="WW8Num1z0">
    <w:name w:val="WW8Num1z0"/>
    <w:rsid w:val="008E67FD"/>
  </w:style>
  <w:style w:type="character" w:customStyle="1" w:styleId="WW8Num1z1">
    <w:name w:val="WW8Num1z1"/>
    <w:rsid w:val="008E67FD"/>
  </w:style>
  <w:style w:type="character" w:customStyle="1" w:styleId="WW8Num1z2">
    <w:name w:val="WW8Num1z2"/>
    <w:rsid w:val="008E67FD"/>
  </w:style>
  <w:style w:type="character" w:customStyle="1" w:styleId="WW8Num1z3">
    <w:name w:val="WW8Num1z3"/>
    <w:rsid w:val="008E67FD"/>
  </w:style>
  <w:style w:type="character" w:customStyle="1" w:styleId="WW8Num1z4">
    <w:name w:val="WW8Num1z4"/>
    <w:rsid w:val="008E67FD"/>
  </w:style>
  <w:style w:type="character" w:customStyle="1" w:styleId="WW8Num1z5">
    <w:name w:val="WW8Num1z5"/>
    <w:rsid w:val="008E67FD"/>
  </w:style>
  <w:style w:type="character" w:customStyle="1" w:styleId="WW8Num1z6">
    <w:name w:val="WW8Num1z6"/>
    <w:rsid w:val="008E67FD"/>
  </w:style>
  <w:style w:type="character" w:customStyle="1" w:styleId="WW8Num1z7">
    <w:name w:val="WW8Num1z7"/>
    <w:rsid w:val="008E67FD"/>
  </w:style>
  <w:style w:type="character" w:customStyle="1" w:styleId="WW8Num1z8">
    <w:name w:val="WW8Num1z8"/>
    <w:rsid w:val="008E67FD"/>
  </w:style>
  <w:style w:type="character" w:customStyle="1" w:styleId="WW8Num2z0">
    <w:name w:val="WW8Num2z0"/>
    <w:rsid w:val="008E67FD"/>
  </w:style>
  <w:style w:type="character" w:customStyle="1" w:styleId="WW8Num2z1">
    <w:name w:val="WW8Num2z1"/>
    <w:rsid w:val="008E67FD"/>
  </w:style>
  <w:style w:type="character" w:customStyle="1" w:styleId="WW8Num2z2">
    <w:name w:val="WW8Num2z2"/>
    <w:rsid w:val="008E67FD"/>
  </w:style>
  <w:style w:type="character" w:customStyle="1" w:styleId="WW8Num2z3">
    <w:name w:val="WW8Num2z3"/>
    <w:rsid w:val="008E67FD"/>
  </w:style>
  <w:style w:type="character" w:customStyle="1" w:styleId="WW8Num2z4">
    <w:name w:val="WW8Num2z4"/>
    <w:rsid w:val="008E67FD"/>
  </w:style>
  <w:style w:type="character" w:customStyle="1" w:styleId="WW8Num2z5">
    <w:name w:val="WW8Num2z5"/>
    <w:rsid w:val="008E67FD"/>
  </w:style>
  <w:style w:type="character" w:customStyle="1" w:styleId="WW8Num2z6">
    <w:name w:val="WW8Num2z6"/>
    <w:rsid w:val="008E67FD"/>
  </w:style>
  <w:style w:type="character" w:customStyle="1" w:styleId="WW8Num2z7">
    <w:name w:val="WW8Num2z7"/>
    <w:rsid w:val="008E67FD"/>
  </w:style>
  <w:style w:type="character" w:customStyle="1" w:styleId="WW8Num2z8">
    <w:name w:val="WW8Num2z8"/>
    <w:rsid w:val="008E67FD"/>
  </w:style>
  <w:style w:type="character" w:customStyle="1" w:styleId="WW8Num3z0">
    <w:name w:val="WW8Num3z0"/>
    <w:rsid w:val="008E67FD"/>
  </w:style>
  <w:style w:type="character" w:customStyle="1" w:styleId="WW8Num3z1">
    <w:name w:val="WW8Num3z1"/>
    <w:rsid w:val="008E67FD"/>
  </w:style>
  <w:style w:type="character" w:customStyle="1" w:styleId="WW8Num3z2">
    <w:name w:val="WW8Num3z2"/>
    <w:rsid w:val="008E67FD"/>
  </w:style>
  <w:style w:type="character" w:customStyle="1" w:styleId="WW8Num3z3">
    <w:name w:val="WW8Num3z3"/>
    <w:rsid w:val="008E67FD"/>
  </w:style>
  <w:style w:type="character" w:customStyle="1" w:styleId="WW8Num3z4">
    <w:name w:val="WW8Num3z4"/>
    <w:rsid w:val="008E67FD"/>
  </w:style>
  <w:style w:type="character" w:customStyle="1" w:styleId="WW8Num3z5">
    <w:name w:val="WW8Num3z5"/>
    <w:rsid w:val="008E67FD"/>
  </w:style>
  <w:style w:type="character" w:customStyle="1" w:styleId="WW8Num3z6">
    <w:name w:val="WW8Num3z6"/>
    <w:rsid w:val="008E67FD"/>
  </w:style>
  <w:style w:type="character" w:customStyle="1" w:styleId="WW8Num3z7">
    <w:name w:val="WW8Num3z7"/>
    <w:rsid w:val="008E67FD"/>
  </w:style>
  <w:style w:type="character" w:customStyle="1" w:styleId="WW8Num3z8">
    <w:name w:val="WW8Num3z8"/>
    <w:rsid w:val="008E67FD"/>
  </w:style>
  <w:style w:type="character" w:customStyle="1" w:styleId="2">
    <w:name w:val="Основной шрифт абзаца2"/>
    <w:rsid w:val="008E67FD"/>
  </w:style>
  <w:style w:type="character" w:customStyle="1" w:styleId="11">
    <w:name w:val="Основной шрифт абзаца1"/>
    <w:rsid w:val="008E67FD"/>
  </w:style>
  <w:style w:type="paragraph" w:customStyle="1" w:styleId="a3">
    <w:name w:val="Заголовок"/>
    <w:basedOn w:val="a"/>
    <w:next w:val="a4"/>
    <w:rsid w:val="008E67FD"/>
    <w:pPr>
      <w:keepNext/>
      <w:spacing w:before="240" w:after="120"/>
    </w:pPr>
    <w:rPr>
      <w:rFonts w:ascii="Liberation Sans" w:eastAsia="Droid Sans Fallback" w:hAnsi="Liberation Sans" w:cs="Lohit Marathi"/>
      <w:sz w:val="28"/>
      <w:szCs w:val="28"/>
    </w:rPr>
  </w:style>
  <w:style w:type="paragraph" w:styleId="a4">
    <w:name w:val="Body Text"/>
    <w:basedOn w:val="a"/>
    <w:link w:val="a5"/>
    <w:rsid w:val="008E67FD"/>
    <w:pPr>
      <w:spacing w:after="140" w:line="288" w:lineRule="auto"/>
    </w:pPr>
  </w:style>
  <w:style w:type="character" w:customStyle="1" w:styleId="a5">
    <w:name w:val="Основной текст Знак"/>
    <w:basedOn w:val="a0"/>
    <w:link w:val="a4"/>
    <w:rsid w:val="008E67F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List"/>
    <w:basedOn w:val="a4"/>
    <w:rsid w:val="008E67FD"/>
    <w:rPr>
      <w:rFonts w:cs="Lohit Marathi"/>
    </w:rPr>
  </w:style>
  <w:style w:type="paragraph" w:styleId="a7">
    <w:name w:val="caption"/>
    <w:basedOn w:val="a"/>
    <w:qFormat/>
    <w:rsid w:val="008E67FD"/>
    <w:pPr>
      <w:suppressLineNumbers/>
      <w:spacing w:before="120" w:after="120"/>
    </w:pPr>
    <w:rPr>
      <w:rFonts w:cs="Arial Unicode MS"/>
      <w:i/>
      <w:iCs/>
    </w:rPr>
  </w:style>
  <w:style w:type="paragraph" w:customStyle="1" w:styleId="20">
    <w:name w:val="Указатель2"/>
    <w:basedOn w:val="a"/>
    <w:rsid w:val="008E67FD"/>
    <w:pPr>
      <w:suppressLineNumbers/>
    </w:pPr>
    <w:rPr>
      <w:rFonts w:cs="Arial Unicode MS"/>
    </w:rPr>
  </w:style>
  <w:style w:type="paragraph" w:customStyle="1" w:styleId="12">
    <w:name w:val="Название объекта1"/>
    <w:basedOn w:val="a"/>
    <w:rsid w:val="008E67FD"/>
    <w:pPr>
      <w:suppressLineNumbers/>
      <w:spacing w:before="120" w:after="120"/>
    </w:pPr>
    <w:rPr>
      <w:rFonts w:cs="Lohit Marathi"/>
      <w:i/>
      <w:iCs/>
    </w:rPr>
  </w:style>
  <w:style w:type="paragraph" w:customStyle="1" w:styleId="13">
    <w:name w:val="Указатель1"/>
    <w:basedOn w:val="a"/>
    <w:rsid w:val="008E67FD"/>
    <w:pPr>
      <w:suppressLineNumbers/>
    </w:pPr>
    <w:rPr>
      <w:rFonts w:cs="Lohit Marathi"/>
    </w:rPr>
  </w:style>
  <w:style w:type="paragraph" w:customStyle="1" w:styleId="Default">
    <w:name w:val="Default"/>
    <w:rsid w:val="008E67FD"/>
    <w:pPr>
      <w:widowControl w:val="0"/>
      <w:suppressAutoHyphens/>
      <w:autoSpaceDE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zh-CN"/>
    </w:rPr>
  </w:style>
  <w:style w:type="paragraph" w:customStyle="1" w:styleId="a8">
    <w:name w:val="........ ..... . ........"/>
    <w:basedOn w:val="Default"/>
    <w:next w:val="Default"/>
    <w:rsid w:val="008E67FD"/>
    <w:pPr>
      <w:widowControl/>
      <w:suppressAutoHyphens w:val="0"/>
    </w:pPr>
    <w:rPr>
      <w:rFonts w:ascii="Times New Roman" w:hAnsi="Times New Roman" w:cs="Times New Roman"/>
      <w:color w:val="auto"/>
    </w:rPr>
  </w:style>
  <w:style w:type="paragraph" w:customStyle="1" w:styleId="14">
    <w:name w:val="......... 1"/>
    <w:basedOn w:val="Default"/>
    <w:next w:val="Default"/>
    <w:rsid w:val="008E67FD"/>
    <w:pPr>
      <w:widowControl/>
      <w:suppressAutoHyphens w:val="0"/>
    </w:pPr>
    <w:rPr>
      <w:rFonts w:ascii="Times New Roman" w:hAnsi="Times New Roman" w:cs="Times New Roman"/>
      <w:color w:val="auto"/>
    </w:rPr>
  </w:style>
  <w:style w:type="character" w:styleId="a9">
    <w:name w:val="Hyperlink"/>
    <w:uiPriority w:val="99"/>
    <w:unhideWhenUsed/>
    <w:rsid w:val="008E67FD"/>
    <w:rPr>
      <w:color w:val="0563C1"/>
      <w:u w:val="single"/>
    </w:rPr>
  </w:style>
  <w:style w:type="character" w:styleId="aa">
    <w:name w:val="FollowedHyperlink"/>
    <w:uiPriority w:val="99"/>
    <w:semiHidden/>
    <w:unhideWhenUsed/>
    <w:rsid w:val="008E67FD"/>
    <w:rPr>
      <w:color w:val="954F72"/>
      <w:u w:val="single"/>
    </w:rPr>
  </w:style>
  <w:style w:type="paragraph" w:styleId="ab">
    <w:name w:val="Body Text Indent"/>
    <w:basedOn w:val="a"/>
    <w:link w:val="ac"/>
    <w:rsid w:val="008E67FD"/>
    <w:pPr>
      <w:suppressAutoHyphens/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rsid w:val="008E67F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d">
    <w:name w:val="Balloon Text"/>
    <w:basedOn w:val="a"/>
    <w:link w:val="ae"/>
    <w:uiPriority w:val="99"/>
    <w:semiHidden/>
    <w:unhideWhenUsed/>
    <w:rsid w:val="008E67F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E67FD"/>
    <w:rPr>
      <w:rFonts w:ascii="Tahoma" w:eastAsia="Times New Roman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iorehovski/ChemistShop/tree/master/lab2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2127</Words>
  <Characters>12129</Characters>
  <Application>Microsoft Office Word</Application>
  <DocSecurity>0</DocSecurity>
  <Lines>101</Lines>
  <Paragraphs>28</Paragraphs>
  <ScaleCrop>false</ScaleCrop>
  <Company/>
  <LinksUpToDate>false</LinksUpToDate>
  <CharactersWithSpaces>14228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 Самусев</dc:creator>
  <cp:lastModifiedBy>Роман Самусев</cp:lastModifiedBy>
  <cp:revision>5</cp:revision>
  <dcterms:created xsi:type="dcterms:W3CDTF">2018-03-13T18:31:00Z</dcterms:created>
  <dcterms:modified xsi:type="dcterms:W3CDTF">2018-03-13T19:07:00Z</dcterms:modified>
</cp:coreProperties>
</file>